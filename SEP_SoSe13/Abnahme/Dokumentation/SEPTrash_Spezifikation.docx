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7E9" w:rsidRDefault="002B67E9" w:rsidP="002B67E9"/>
    <w:p w:rsidR="002B67E9" w:rsidRDefault="002B67E9" w:rsidP="002B67E9"/>
    <w:p w:rsidR="002B67E9" w:rsidRDefault="002B67E9" w:rsidP="002B67E9"/>
    <w:p w:rsidR="002B67E9" w:rsidRPr="00A942CF" w:rsidRDefault="002B67E9" w:rsidP="00A942CF">
      <w:pPr>
        <w:jc w:val="center"/>
        <w:rPr>
          <w:sz w:val="96"/>
        </w:rPr>
      </w:pPr>
      <w:r w:rsidRPr="00A942CF">
        <w:rPr>
          <w:sz w:val="96"/>
        </w:rPr>
        <w:t>SEP- Hauptaufgabe</w:t>
      </w:r>
    </w:p>
    <w:p w:rsidR="002B67E9" w:rsidRPr="002B67E9" w:rsidRDefault="002B67E9" w:rsidP="00A942CF">
      <w:pPr>
        <w:jc w:val="center"/>
      </w:pPr>
    </w:p>
    <w:p w:rsidR="00A73638" w:rsidRDefault="00A73638" w:rsidP="00A942CF">
      <w:pPr>
        <w:jc w:val="center"/>
        <w:rPr>
          <w:rFonts w:ascii="Comic Sans MS" w:hAnsi="Comic Sans MS"/>
          <w:sz w:val="40"/>
        </w:rPr>
      </w:pPr>
    </w:p>
    <w:p w:rsidR="002B67E9" w:rsidRPr="00A942CF" w:rsidRDefault="00A73638" w:rsidP="00A942CF">
      <w:pPr>
        <w:jc w:val="center"/>
        <w:rPr>
          <w:rFonts w:ascii="Comic Sans MS" w:hAnsi="Comic Sans MS"/>
          <w:sz w:val="96"/>
        </w:rPr>
      </w:pPr>
      <w:r w:rsidRPr="0001023A">
        <w:rPr>
          <w:rFonts w:ascii="Comic Sans MS" w:hAnsi="Comic Sans MS"/>
          <w:sz w:val="40"/>
        </w:rPr>
        <w:t>Projektmappe des Projektes</w:t>
      </w:r>
      <w:r w:rsidR="00851E08">
        <w:rPr>
          <w:rFonts w:ascii="Comic Sans MS" w:hAnsi="Comic Sans MS"/>
          <w:sz w:val="96"/>
        </w:rPr>
        <w:br/>
      </w:r>
      <w:r w:rsidR="00BC2BB8">
        <w:rPr>
          <w:rFonts w:ascii="Comic Sans MS" w:hAnsi="Comic Sans MS"/>
          <w:sz w:val="96"/>
        </w:rPr>
        <w:t>SEPTrash</w:t>
      </w:r>
    </w:p>
    <w:p w:rsidR="002B67E9" w:rsidRDefault="002B67E9" w:rsidP="00A942CF">
      <w:pPr>
        <w:jc w:val="center"/>
      </w:pPr>
    </w:p>
    <w:p w:rsidR="00F04884" w:rsidRDefault="00F04884" w:rsidP="00A942CF">
      <w:pPr>
        <w:jc w:val="center"/>
        <w:rPr>
          <w:sz w:val="36"/>
        </w:rPr>
      </w:pPr>
    </w:p>
    <w:p w:rsidR="00F04884" w:rsidRDefault="00DB367A" w:rsidP="00691DF2">
      <w:pPr>
        <w:jc w:val="center"/>
        <w:rPr>
          <w:sz w:val="36"/>
        </w:rPr>
      </w:pPr>
      <w:r>
        <w:rPr>
          <w:i/>
          <w:sz w:val="36"/>
        </w:rPr>
        <w:t>Spezifikation des Projektes</w:t>
      </w:r>
    </w:p>
    <w:p w:rsidR="006F023E" w:rsidRDefault="006F023E" w:rsidP="006F023E">
      <w:pPr>
        <w:jc w:val="center"/>
        <w:rPr>
          <w:sz w:val="36"/>
        </w:rPr>
      </w:pPr>
      <w:r>
        <w:rPr>
          <w:sz w:val="36"/>
        </w:rPr>
        <w:t xml:space="preserve">Gruppe </w:t>
      </w:r>
      <w:r w:rsidR="00BC2BB8">
        <w:rPr>
          <w:sz w:val="36"/>
        </w:rPr>
        <w:t>A</w:t>
      </w:r>
      <w:r>
        <w:rPr>
          <w:sz w:val="36"/>
        </w:rPr>
        <w:t>:</w:t>
      </w:r>
    </w:p>
    <w:p w:rsidR="006F023E" w:rsidRDefault="006F023E" w:rsidP="006F023E">
      <w:pPr>
        <w:jc w:val="center"/>
        <w:rPr>
          <w:sz w:val="36"/>
        </w:rPr>
      </w:pPr>
    </w:p>
    <w:p w:rsidR="00BC2BB8" w:rsidRDefault="00BC2BB8" w:rsidP="00BC2BB8">
      <w:pPr>
        <w:jc w:val="center"/>
        <w:rPr>
          <w:sz w:val="36"/>
        </w:rPr>
      </w:pPr>
      <w:r>
        <w:rPr>
          <w:sz w:val="36"/>
        </w:rPr>
        <w:t>David Reuter</w:t>
      </w:r>
    </w:p>
    <w:p w:rsidR="00BC2BB8" w:rsidRDefault="00BC2BB8" w:rsidP="00BC2BB8">
      <w:pPr>
        <w:jc w:val="center"/>
        <w:rPr>
          <w:sz w:val="36"/>
        </w:rPr>
      </w:pPr>
      <w:r>
        <w:rPr>
          <w:sz w:val="36"/>
        </w:rPr>
        <w:t>Florian Bongers</w:t>
      </w:r>
    </w:p>
    <w:p w:rsidR="00BC2BB8" w:rsidRDefault="00BC2BB8" w:rsidP="00BC2BB8">
      <w:pPr>
        <w:jc w:val="center"/>
        <w:rPr>
          <w:sz w:val="36"/>
        </w:rPr>
      </w:pPr>
      <w:r>
        <w:rPr>
          <w:sz w:val="36"/>
        </w:rPr>
        <w:t>Matthias Buttgereit</w:t>
      </w:r>
    </w:p>
    <w:p w:rsidR="00BC2BB8" w:rsidRDefault="00BC2BB8" w:rsidP="00BC2BB8">
      <w:pPr>
        <w:jc w:val="center"/>
        <w:rPr>
          <w:sz w:val="36"/>
        </w:rPr>
      </w:pPr>
      <w:r>
        <w:rPr>
          <w:sz w:val="36"/>
        </w:rPr>
        <w:t>Stephan Lehmich</w:t>
      </w:r>
    </w:p>
    <w:p w:rsidR="00BC2BB8" w:rsidRDefault="00BC2BB8" w:rsidP="00BC2BB8">
      <w:pPr>
        <w:jc w:val="center"/>
        <w:rPr>
          <w:sz w:val="36"/>
        </w:rPr>
      </w:pPr>
      <w:r>
        <w:rPr>
          <w:sz w:val="36"/>
        </w:rPr>
        <w:t>Tobias Dörnemann</w:t>
      </w:r>
    </w:p>
    <w:p w:rsidR="00BC2BB8" w:rsidRDefault="00BC2BB8" w:rsidP="00BC2BB8">
      <w:pPr>
        <w:jc w:val="center"/>
        <w:rPr>
          <w:i/>
          <w:sz w:val="36"/>
        </w:rPr>
      </w:pPr>
      <w:r>
        <w:rPr>
          <w:sz w:val="36"/>
        </w:rPr>
        <w:t>Vanessa Vogt</w:t>
      </w:r>
    </w:p>
    <w:p w:rsidR="003B0B25" w:rsidRDefault="003B0B25" w:rsidP="00A942CF">
      <w:pPr>
        <w:jc w:val="center"/>
        <w:rPr>
          <w:i/>
          <w:sz w:val="36"/>
        </w:rPr>
      </w:pPr>
    </w:p>
    <w:p w:rsidR="00F04884" w:rsidRPr="0001023A" w:rsidRDefault="00F04884" w:rsidP="00A942CF">
      <w:pPr>
        <w:jc w:val="center"/>
        <w:rPr>
          <w:i/>
          <w:sz w:val="36"/>
        </w:rPr>
      </w:pPr>
      <w:r w:rsidRPr="0001023A">
        <w:rPr>
          <w:i/>
          <w:sz w:val="36"/>
        </w:rPr>
        <w:t>Systemdesign des Projektes</w:t>
      </w:r>
    </w:p>
    <w:p w:rsidR="006F023E" w:rsidRDefault="006F023E" w:rsidP="006F023E">
      <w:pPr>
        <w:jc w:val="center"/>
        <w:rPr>
          <w:sz w:val="36"/>
        </w:rPr>
      </w:pPr>
      <w:r>
        <w:rPr>
          <w:sz w:val="36"/>
        </w:rPr>
        <w:t xml:space="preserve">Gruppe </w:t>
      </w:r>
      <w:r w:rsidR="00D119D4">
        <w:rPr>
          <w:sz w:val="36"/>
        </w:rPr>
        <w:t>B</w:t>
      </w:r>
      <w:r>
        <w:rPr>
          <w:sz w:val="36"/>
        </w:rPr>
        <w:t>:</w:t>
      </w:r>
    </w:p>
    <w:p w:rsidR="006F023E" w:rsidRDefault="006F023E" w:rsidP="006F023E">
      <w:pPr>
        <w:jc w:val="center"/>
        <w:rPr>
          <w:sz w:val="36"/>
        </w:rPr>
      </w:pPr>
    </w:p>
    <w:p w:rsidR="00D119D4" w:rsidRDefault="00D119D4" w:rsidP="00D119D4">
      <w:pPr>
        <w:jc w:val="center"/>
        <w:rPr>
          <w:sz w:val="36"/>
        </w:rPr>
      </w:pPr>
      <w:r>
        <w:rPr>
          <w:sz w:val="36"/>
        </w:rPr>
        <w:t>Christian Schmidt</w:t>
      </w:r>
    </w:p>
    <w:p w:rsidR="00D119D4" w:rsidRDefault="00D119D4" w:rsidP="00D119D4">
      <w:pPr>
        <w:jc w:val="center"/>
        <w:rPr>
          <w:sz w:val="36"/>
        </w:rPr>
      </w:pPr>
      <w:r>
        <w:rPr>
          <w:sz w:val="36"/>
        </w:rPr>
        <w:t>Jonathan Liebers</w:t>
      </w:r>
    </w:p>
    <w:p w:rsidR="00D119D4" w:rsidRDefault="00D119D4" w:rsidP="00D119D4">
      <w:pPr>
        <w:jc w:val="center"/>
        <w:rPr>
          <w:sz w:val="36"/>
        </w:rPr>
      </w:pPr>
      <w:r>
        <w:rPr>
          <w:sz w:val="36"/>
        </w:rPr>
        <w:t>Michael Krane</w:t>
      </w:r>
    </w:p>
    <w:p w:rsidR="00D119D4" w:rsidRDefault="00D119D4" w:rsidP="00D119D4">
      <w:pPr>
        <w:jc w:val="center"/>
        <w:rPr>
          <w:sz w:val="36"/>
        </w:rPr>
      </w:pPr>
      <w:r>
        <w:rPr>
          <w:sz w:val="36"/>
        </w:rPr>
        <w:t>Mike van Afferden</w:t>
      </w:r>
    </w:p>
    <w:p w:rsidR="0077716F" w:rsidRPr="0077716F" w:rsidRDefault="00D119D4" w:rsidP="00D119D4">
      <w:pPr>
        <w:jc w:val="center"/>
        <w:rPr>
          <w:b/>
        </w:rPr>
      </w:pPr>
      <w:r>
        <w:rPr>
          <w:sz w:val="36"/>
        </w:rPr>
        <w:t>Nils Dechant</w:t>
      </w:r>
      <w:r w:rsidR="002B67E9">
        <w:br w:type="page"/>
      </w:r>
      <w:r w:rsidR="0077716F" w:rsidRPr="0077716F">
        <w:rPr>
          <w:b/>
          <w:sz w:val="32"/>
        </w:rPr>
        <w:lastRenderedPageBreak/>
        <w:t>Einleitung</w:t>
      </w:r>
    </w:p>
    <w:p w:rsidR="0077716F" w:rsidRDefault="0077716F" w:rsidP="0077716F"/>
    <w:p w:rsidR="00DE2CB7" w:rsidRDefault="00DE2CB7" w:rsidP="0077716F">
      <w:r>
        <w:t xml:space="preserve">Dieses Dokument </w:t>
      </w:r>
      <w:r w:rsidR="00453852">
        <w:t>enthält alle nötigen Informationen zur Erstellung eines Software-Produktes. Die Erstellung eines Software-Produktes wird im Allgemeinen auch als Programmierung bezeichnet</w:t>
      </w:r>
      <w:r w:rsidR="00ED2617">
        <w:t>.</w:t>
      </w:r>
      <w:r w:rsidR="00453852">
        <w:t xml:space="preserve"> </w:t>
      </w:r>
      <w:r w:rsidR="00453852" w:rsidRPr="0088182F">
        <w:t xml:space="preserve">Programmierung </w:t>
      </w:r>
      <w:r w:rsidR="003A6598" w:rsidRPr="0088182F">
        <w:t>kann</w:t>
      </w:r>
      <w:r w:rsidR="003A6598">
        <w:t xml:space="preserve"> man aber auch dahingehend verstehen, dass ein </w:t>
      </w:r>
      <w:r w:rsidR="00453852">
        <w:t>Computer zur Durchführung eines bestimmten Verhaltens</w:t>
      </w:r>
      <w:r w:rsidR="003A6598">
        <w:t xml:space="preserve"> konfiguriert werden muss</w:t>
      </w:r>
      <w:r w:rsidR="00453852">
        <w:t>.</w:t>
      </w:r>
      <w:r w:rsidR="00453852">
        <w:rPr>
          <w:rStyle w:val="Funotenzeichen"/>
        </w:rPr>
        <w:footnoteReference w:id="1"/>
      </w:r>
      <w:r w:rsidR="00F54AA2">
        <w:t xml:space="preserve"> </w:t>
      </w:r>
      <w:r w:rsidR="003A6598">
        <w:t xml:space="preserve">Vorher </w:t>
      </w:r>
      <w:r w:rsidR="00F54AA2">
        <w:t xml:space="preserve">müssen </w:t>
      </w:r>
      <w:r w:rsidR="003A6598">
        <w:t xml:space="preserve">jedoch </w:t>
      </w:r>
      <w:r w:rsidR="00F54AA2">
        <w:t xml:space="preserve">alle nötigen Informationen </w:t>
      </w:r>
      <w:r w:rsidR="0077716F">
        <w:t xml:space="preserve">über das „bestimmte Verhalten“ </w:t>
      </w:r>
      <w:r w:rsidR="00F54AA2">
        <w:t xml:space="preserve">zusammengetragen und dokumentiert werden. Diese Informationen bestehen aus Anforderungen (zu neudeutsch </w:t>
      </w:r>
      <w:r w:rsidR="00F54AA2" w:rsidRPr="0001023A">
        <w:rPr>
          <w:i/>
        </w:rPr>
        <w:t>Requirements</w:t>
      </w:r>
      <w:r w:rsidR="00F54AA2">
        <w:t>)</w:t>
      </w:r>
      <w:r w:rsidR="00191F9C">
        <w:t>,</w:t>
      </w:r>
      <w:r w:rsidR="00F54AA2">
        <w:t xml:space="preserve"> Architekturbeschreibungen</w:t>
      </w:r>
      <w:r w:rsidR="00191F9C">
        <w:t>, etc.</w:t>
      </w:r>
      <w:r w:rsidR="0077716F">
        <w:t>, die im Folgenden in diesem Dokument wiedergegeben werden.</w:t>
      </w:r>
    </w:p>
    <w:p w:rsidR="0077716F" w:rsidRDefault="0077716F" w:rsidP="0077716F"/>
    <w:p w:rsidR="00353982" w:rsidRDefault="002B78D7" w:rsidP="002B78D7">
      <w:r>
        <w:t xml:space="preserve">Dieses Dokument soll </w:t>
      </w:r>
      <w:r w:rsidR="00ED2617">
        <w:t>e</w:t>
      </w:r>
      <w:r>
        <w:t xml:space="preserve">uch durch den gesamten Verlauf der Hauptaufgabe begleiten und dazu dienen, euer Projekt zu dokumentieren. Jeder Abschnitt beschäftigt sich mit einem Teilaspekt eurer Aufgabenstellung (Anforderungen, Architektur, </w:t>
      </w:r>
      <w:r w:rsidR="00ED2617">
        <w:t>Projektplanung</w:t>
      </w:r>
      <w:r>
        <w:t>,</w:t>
      </w:r>
      <w:r w:rsidR="00ED2617">
        <w:t xml:space="preserve"> Testfälle</w:t>
      </w:r>
      <w:r>
        <w:t xml:space="preserve"> etc.). </w:t>
      </w:r>
      <w:r w:rsidR="00353982">
        <w:t xml:space="preserve">An vielen Stellen findet ihr im Dokument folgendes </w:t>
      </w:r>
      <w:r w:rsidR="0093374D">
        <w:t>Kästchen</w:t>
      </w:r>
      <w:r w:rsidR="00353982">
        <w:t>:</w:t>
      </w:r>
    </w:p>
    <w:p w:rsidR="00353982" w:rsidRPr="0077716F" w:rsidRDefault="00353982" w:rsidP="00353982">
      <w:pPr>
        <w:pStyle w:val="Ziel"/>
      </w:pPr>
      <w:r>
        <w:t>Dies ist eine Hilfestellung.</w:t>
      </w:r>
    </w:p>
    <w:p w:rsidR="002B78D7" w:rsidRDefault="00353982" w:rsidP="0077716F">
      <w:r>
        <w:t>Diese Kästen dienen dazu, euch kurze Informationen über Ziele und Inhalte der jeweiligen Abschnitte zu geben.</w:t>
      </w:r>
      <w:r w:rsidR="002D6576">
        <w:t xml:space="preserve"> Sie sind spätestens zur finalen Abgabe der Projektmappe </w:t>
      </w:r>
      <w:r w:rsidR="002D6576" w:rsidRPr="0001023A">
        <w:rPr>
          <w:u w:val="single"/>
        </w:rPr>
        <w:t>vollständig zu entfernen</w:t>
      </w:r>
      <w:r w:rsidR="002D6576">
        <w:t>.</w:t>
      </w:r>
      <w:r>
        <w:t xml:space="preserve"> Betrachtet dieses Dokument bitte nicht als Aufgabe, die man von oben nach unten abarbeiten soll</w:t>
      </w:r>
      <w:r w:rsidR="0093374D">
        <w:t>;</w:t>
      </w:r>
      <w:r>
        <w:t xml:space="preserve"> es soll vielmehr als durchgängige Dokumentation eurer Projektarbeit dienen und fortlaufend e</w:t>
      </w:r>
      <w:r w:rsidR="00993056">
        <w:t xml:space="preserve">rweitert </w:t>
      </w:r>
      <w:r w:rsidR="0093374D">
        <w:t>bzw.</w:t>
      </w:r>
      <w:r w:rsidR="00993056">
        <w:t xml:space="preserve"> angepasst werden, sodass am Ende des SEPs eine Software entstanden ist, die sich in diesem Dokument wieder findet. </w:t>
      </w:r>
    </w:p>
    <w:p w:rsidR="00993056" w:rsidRDefault="00993056" w:rsidP="0077716F"/>
    <w:p w:rsidR="00993056" w:rsidRPr="00993056" w:rsidRDefault="00993056" w:rsidP="0077716F">
      <w:pPr>
        <w:rPr>
          <w:b/>
        </w:rPr>
      </w:pPr>
      <w:r w:rsidRPr="00993056">
        <w:rPr>
          <w:b/>
        </w:rPr>
        <w:t>Eine Anmerkung in eigener Sache</w:t>
      </w:r>
    </w:p>
    <w:p w:rsidR="00993056" w:rsidRDefault="00993056" w:rsidP="0077716F"/>
    <w:p w:rsidR="00993056" w:rsidRDefault="00993056" w:rsidP="0077716F">
      <w:r>
        <w:t>Dieses Dokument soll</w:t>
      </w:r>
      <w:r w:rsidR="003A6598">
        <w:t xml:space="preserve"> keinen starren Rahmen vorgeben,</w:t>
      </w:r>
      <w:r>
        <w:t xml:space="preserve"> sondern vielmehr eine Richtschnur für eure Arbeit sein. Wenn Ihr Abschnitt</w:t>
      </w:r>
      <w:r w:rsidR="0093374D">
        <w:t>e</w:t>
      </w:r>
      <w:r>
        <w:t xml:space="preserve"> anders gestalte</w:t>
      </w:r>
      <w:r w:rsidR="0093374D">
        <w:t>n</w:t>
      </w:r>
      <w:r>
        <w:t xml:space="preserve"> wollt, so könnt ihr dies gerne tun (grobe Änderungen bitte mit eurem Betreuer absprechen</w:t>
      </w:r>
      <w:r w:rsidR="00BC7C7C">
        <w:t>, außerdem nur strukturelle Änderungen auf den Ebenen unter der ersten Strukturierungsebene (1, 2, 3, …) durchführen</w:t>
      </w:r>
      <w:r>
        <w:t xml:space="preserve">). Ferner ist dieses Dokument keineswegs vollständig oder erhebt Anspruch auf Perfektion. Wenn ihr Anmerkungen und/oder Verbesserungsvorschläge habt, dann könnt ihr diese gerne an euren Betreuer weitergeben. Wir werden </w:t>
      </w:r>
      <w:r w:rsidR="00345690">
        <w:t>sie dann in das Vorlagedokument übernehmen.</w:t>
      </w:r>
    </w:p>
    <w:p w:rsidR="00345690" w:rsidRDefault="00345690" w:rsidP="0077716F"/>
    <w:p w:rsidR="002B78D7" w:rsidRPr="003A6598" w:rsidRDefault="003A6598" w:rsidP="003A6598">
      <w:pPr>
        <w:jc w:val="center"/>
        <w:rPr>
          <w:rFonts w:ascii="Courier" w:hAnsi="Courier"/>
        </w:rPr>
      </w:pPr>
      <w:r>
        <w:rPr>
          <w:rFonts w:ascii="Courier" w:hAnsi="Courier"/>
        </w:rPr>
        <w:t>Das SEP-Team wünscht euch</w:t>
      </w:r>
      <w:r>
        <w:rPr>
          <w:rFonts w:ascii="Courier" w:hAnsi="Courier"/>
        </w:rPr>
        <w:br/>
      </w:r>
      <w:r w:rsidR="00345690" w:rsidRPr="003A6598">
        <w:rPr>
          <w:rFonts w:ascii="Courier" w:hAnsi="Courier"/>
          <w:b/>
        </w:rPr>
        <w:t>viel</w:t>
      </w:r>
      <w:r w:rsidRPr="003A6598">
        <w:rPr>
          <w:rFonts w:ascii="Courier" w:hAnsi="Courier"/>
          <w:b/>
        </w:rPr>
        <w:t xml:space="preserve"> </w:t>
      </w:r>
      <w:r w:rsidR="00345690" w:rsidRPr="003A6598">
        <w:rPr>
          <w:rFonts w:ascii="Courier" w:hAnsi="Courier"/>
          <w:b/>
        </w:rPr>
        <w:t>Erfolg</w:t>
      </w:r>
      <w:r>
        <w:rPr>
          <w:rFonts w:ascii="Courier" w:hAnsi="Courier"/>
        </w:rPr>
        <w:br/>
      </w:r>
      <w:r w:rsidR="00345690" w:rsidRPr="003A6598">
        <w:rPr>
          <w:rFonts w:ascii="Courier" w:hAnsi="Courier"/>
        </w:rPr>
        <w:t>bei der Bearbeitung der Hauptaufgabe!!!</w:t>
      </w:r>
    </w:p>
    <w:p w:rsidR="00345690" w:rsidRPr="0001023A" w:rsidRDefault="00A942CF" w:rsidP="0001023A">
      <w:pPr>
        <w:jc w:val="center"/>
        <w:rPr>
          <w:b/>
          <w:sz w:val="32"/>
        </w:rPr>
      </w:pPr>
      <w:r>
        <w:br w:type="page"/>
      </w:r>
      <w:r w:rsidR="00345690" w:rsidRPr="0001023A">
        <w:rPr>
          <w:b/>
          <w:sz w:val="32"/>
        </w:rPr>
        <w:lastRenderedPageBreak/>
        <w:t>Inhaltsverzeichnis</w:t>
      </w:r>
    </w:p>
    <w:p w:rsidR="00345690" w:rsidRPr="00345690" w:rsidRDefault="00345690" w:rsidP="00345690"/>
    <w:p w:rsidR="00D74D79" w:rsidRDefault="00E45344">
      <w:pPr>
        <w:pStyle w:val="Verzeichnis1"/>
        <w:rPr>
          <w:rFonts w:asciiTheme="minorHAnsi" w:eastAsiaTheme="minorEastAsia" w:hAnsiTheme="minorHAnsi" w:cstheme="minorBidi"/>
          <w:sz w:val="22"/>
          <w:szCs w:val="22"/>
        </w:rPr>
      </w:pPr>
      <w:r>
        <w:fldChar w:fldCharType="begin"/>
      </w:r>
      <w:r w:rsidR="00A942CF">
        <w:instrText xml:space="preserve"> TOC \o "1-3" \h \z \u </w:instrText>
      </w:r>
      <w:r>
        <w:fldChar w:fldCharType="separate"/>
      </w:r>
      <w:hyperlink w:anchor="_Toc361167333" w:history="1">
        <w:r w:rsidR="00D74D79" w:rsidRPr="00CB2C38">
          <w:rPr>
            <w:rStyle w:val="Hyperlink"/>
          </w:rPr>
          <w:t>1</w:t>
        </w:r>
        <w:r w:rsidR="00D74D79">
          <w:rPr>
            <w:rFonts w:asciiTheme="minorHAnsi" w:eastAsiaTheme="minorEastAsia" w:hAnsiTheme="minorHAnsi" w:cstheme="minorBidi"/>
            <w:sz w:val="22"/>
            <w:szCs w:val="22"/>
          </w:rPr>
          <w:tab/>
        </w:r>
        <w:r w:rsidR="00D74D79" w:rsidRPr="00CB2C38">
          <w:rPr>
            <w:rStyle w:val="Hyperlink"/>
          </w:rPr>
          <w:t>Projektbeschreibung (SEPTrash)</w:t>
        </w:r>
        <w:r w:rsidR="00D74D79">
          <w:rPr>
            <w:webHidden/>
          </w:rPr>
          <w:tab/>
        </w:r>
        <w:r w:rsidR="00D74D79">
          <w:rPr>
            <w:webHidden/>
          </w:rPr>
          <w:fldChar w:fldCharType="begin"/>
        </w:r>
        <w:r w:rsidR="00D74D79">
          <w:rPr>
            <w:webHidden/>
          </w:rPr>
          <w:instrText xml:space="preserve"> PAGEREF _Toc361167333 \h </w:instrText>
        </w:r>
        <w:r w:rsidR="00D74D79">
          <w:rPr>
            <w:webHidden/>
          </w:rPr>
        </w:r>
        <w:r w:rsidR="00D74D79">
          <w:rPr>
            <w:webHidden/>
          </w:rPr>
          <w:fldChar w:fldCharType="separate"/>
        </w:r>
        <w:r w:rsidR="00D74D79">
          <w:rPr>
            <w:webHidden/>
          </w:rPr>
          <w:t>4</w:t>
        </w:r>
        <w:r w:rsidR="00D74D79">
          <w:rPr>
            <w:webHidden/>
          </w:rPr>
          <w:fldChar w:fldCharType="end"/>
        </w:r>
      </w:hyperlink>
    </w:p>
    <w:p w:rsidR="00D74D79" w:rsidRDefault="00D74D79">
      <w:pPr>
        <w:pStyle w:val="Verzeichnis1"/>
        <w:rPr>
          <w:rFonts w:asciiTheme="minorHAnsi" w:eastAsiaTheme="minorEastAsia" w:hAnsiTheme="minorHAnsi" w:cstheme="minorBidi"/>
          <w:sz w:val="22"/>
          <w:szCs w:val="22"/>
        </w:rPr>
      </w:pPr>
      <w:hyperlink w:anchor="_Toc361167334" w:history="1">
        <w:r w:rsidRPr="00CB2C38">
          <w:rPr>
            <w:rStyle w:val="Hyperlink"/>
          </w:rPr>
          <w:t>2</w:t>
        </w:r>
        <w:r>
          <w:rPr>
            <w:rFonts w:asciiTheme="minorHAnsi" w:eastAsiaTheme="minorEastAsia" w:hAnsiTheme="minorHAnsi" w:cstheme="minorBidi"/>
            <w:sz w:val="22"/>
            <w:szCs w:val="22"/>
          </w:rPr>
          <w:tab/>
        </w:r>
        <w:r w:rsidRPr="00CB2C38">
          <w:rPr>
            <w:rStyle w:val="Hyperlink"/>
          </w:rPr>
          <w:t>Anforderungsspezifikation</w:t>
        </w:r>
        <w:r>
          <w:rPr>
            <w:webHidden/>
          </w:rPr>
          <w:tab/>
        </w:r>
        <w:r>
          <w:rPr>
            <w:webHidden/>
          </w:rPr>
          <w:fldChar w:fldCharType="begin"/>
        </w:r>
        <w:r>
          <w:rPr>
            <w:webHidden/>
          </w:rPr>
          <w:instrText xml:space="preserve"> PAGEREF _Toc361167334 \h </w:instrText>
        </w:r>
        <w:r>
          <w:rPr>
            <w:webHidden/>
          </w:rPr>
        </w:r>
        <w:r>
          <w:rPr>
            <w:webHidden/>
          </w:rPr>
          <w:fldChar w:fldCharType="separate"/>
        </w:r>
        <w:r>
          <w:rPr>
            <w:webHidden/>
          </w:rPr>
          <w:t>5</w:t>
        </w:r>
        <w:r>
          <w:rPr>
            <w:webHidden/>
          </w:rPr>
          <w:fldChar w:fldCharType="end"/>
        </w:r>
      </w:hyperlink>
    </w:p>
    <w:p w:rsidR="00D74D79" w:rsidRDefault="00D74D79">
      <w:pPr>
        <w:pStyle w:val="Verzeichnis2"/>
        <w:tabs>
          <w:tab w:val="left" w:pos="880"/>
          <w:tab w:val="right" w:leader="dot" w:pos="9062"/>
        </w:tabs>
        <w:rPr>
          <w:rFonts w:asciiTheme="minorHAnsi" w:eastAsiaTheme="minorEastAsia" w:hAnsiTheme="minorHAnsi" w:cstheme="minorBidi"/>
          <w:noProof/>
          <w:sz w:val="22"/>
          <w:szCs w:val="22"/>
        </w:rPr>
      </w:pPr>
      <w:hyperlink w:anchor="_Toc361167335" w:history="1">
        <w:r w:rsidRPr="00CB2C38">
          <w:rPr>
            <w:rStyle w:val="Hyperlink"/>
            <w:noProof/>
          </w:rPr>
          <w:t>2.1</w:t>
        </w:r>
        <w:r>
          <w:rPr>
            <w:rFonts w:asciiTheme="minorHAnsi" w:eastAsiaTheme="minorEastAsia" w:hAnsiTheme="minorHAnsi" w:cstheme="minorBidi"/>
            <w:noProof/>
            <w:sz w:val="22"/>
            <w:szCs w:val="22"/>
          </w:rPr>
          <w:tab/>
        </w:r>
        <w:r w:rsidRPr="00CB2C38">
          <w:rPr>
            <w:rStyle w:val="Hyperlink"/>
            <w:noProof/>
          </w:rPr>
          <w:t>Zielmodell</w:t>
        </w:r>
        <w:r>
          <w:rPr>
            <w:noProof/>
            <w:webHidden/>
          </w:rPr>
          <w:tab/>
        </w:r>
        <w:r>
          <w:rPr>
            <w:noProof/>
            <w:webHidden/>
          </w:rPr>
          <w:fldChar w:fldCharType="begin"/>
        </w:r>
        <w:r>
          <w:rPr>
            <w:noProof/>
            <w:webHidden/>
          </w:rPr>
          <w:instrText xml:space="preserve"> PAGEREF _Toc361167335 \h </w:instrText>
        </w:r>
        <w:r>
          <w:rPr>
            <w:noProof/>
            <w:webHidden/>
          </w:rPr>
        </w:r>
        <w:r>
          <w:rPr>
            <w:noProof/>
            <w:webHidden/>
          </w:rPr>
          <w:fldChar w:fldCharType="separate"/>
        </w:r>
        <w:r>
          <w:rPr>
            <w:noProof/>
            <w:webHidden/>
          </w:rPr>
          <w:t>5</w:t>
        </w:r>
        <w:r>
          <w:rPr>
            <w:noProof/>
            <w:webHidden/>
          </w:rPr>
          <w:fldChar w:fldCharType="end"/>
        </w:r>
      </w:hyperlink>
    </w:p>
    <w:p w:rsidR="00D74D79" w:rsidRDefault="00D74D79">
      <w:pPr>
        <w:pStyle w:val="Verzeichnis2"/>
        <w:tabs>
          <w:tab w:val="left" w:pos="880"/>
          <w:tab w:val="right" w:leader="dot" w:pos="9062"/>
        </w:tabs>
        <w:rPr>
          <w:rFonts w:asciiTheme="minorHAnsi" w:eastAsiaTheme="minorEastAsia" w:hAnsiTheme="minorHAnsi" w:cstheme="minorBidi"/>
          <w:noProof/>
          <w:sz w:val="22"/>
          <w:szCs w:val="22"/>
        </w:rPr>
      </w:pPr>
      <w:hyperlink w:anchor="_Toc361167336" w:history="1">
        <w:r w:rsidRPr="00CB2C38">
          <w:rPr>
            <w:rStyle w:val="Hyperlink"/>
            <w:noProof/>
          </w:rPr>
          <w:t>2.2</w:t>
        </w:r>
        <w:r>
          <w:rPr>
            <w:rFonts w:asciiTheme="minorHAnsi" w:eastAsiaTheme="minorEastAsia" w:hAnsiTheme="minorHAnsi" w:cstheme="minorBidi"/>
            <w:noProof/>
            <w:sz w:val="22"/>
            <w:szCs w:val="22"/>
          </w:rPr>
          <w:tab/>
        </w:r>
        <w:r w:rsidRPr="00CB2C38">
          <w:rPr>
            <w:rStyle w:val="Hyperlink"/>
            <w:noProof/>
          </w:rPr>
          <w:t>Ebene 1: Gesamtsystemebene</w:t>
        </w:r>
        <w:r>
          <w:rPr>
            <w:noProof/>
            <w:webHidden/>
          </w:rPr>
          <w:tab/>
        </w:r>
        <w:r>
          <w:rPr>
            <w:noProof/>
            <w:webHidden/>
          </w:rPr>
          <w:fldChar w:fldCharType="begin"/>
        </w:r>
        <w:r>
          <w:rPr>
            <w:noProof/>
            <w:webHidden/>
          </w:rPr>
          <w:instrText xml:space="preserve"> PAGEREF _Toc361167336 \h </w:instrText>
        </w:r>
        <w:r>
          <w:rPr>
            <w:noProof/>
            <w:webHidden/>
          </w:rPr>
        </w:r>
        <w:r>
          <w:rPr>
            <w:noProof/>
            <w:webHidden/>
          </w:rPr>
          <w:fldChar w:fldCharType="separate"/>
        </w:r>
        <w:r>
          <w:rPr>
            <w:noProof/>
            <w:webHidden/>
          </w:rPr>
          <w:t>6</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37" w:history="1">
        <w:r w:rsidRPr="00CB2C38">
          <w:rPr>
            <w:rStyle w:val="Hyperlink"/>
            <w:noProof/>
          </w:rPr>
          <w:t>2.2.1</w:t>
        </w:r>
        <w:r>
          <w:rPr>
            <w:rFonts w:asciiTheme="minorHAnsi" w:eastAsiaTheme="minorEastAsia" w:hAnsiTheme="minorHAnsi" w:cstheme="minorBidi"/>
            <w:noProof/>
            <w:sz w:val="22"/>
            <w:szCs w:val="22"/>
          </w:rPr>
          <w:tab/>
        </w:r>
        <w:r w:rsidRPr="00CB2C38">
          <w:rPr>
            <w:rStyle w:val="Hyperlink"/>
            <w:noProof/>
          </w:rPr>
          <w:t>Szenarien</w:t>
        </w:r>
        <w:r>
          <w:rPr>
            <w:noProof/>
            <w:webHidden/>
          </w:rPr>
          <w:tab/>
        </w:r>
        <w:r>
          <w:rPr>
            <w:noProof/>
            <w:webHidden/>
          </w:rPr>
          <w:fldChar w:fldCharType="begin"/>
        </w:r>
        <w:r>
          <w:rPr>
            <w:noProof/>
            <w:webHidden/>
          </w:rPr>
          <w:instrText xml:space="preserve"> PAGEREF _Toc361167337 \h </w:instrText>
        </w:r>
        <w:r>
          <w:rPr>
            <w:noProof/>
            <w:webHidden/>
          </w:rPr>
        </w:r>
        <w:r>
          <w:rPr>
            <w:noProof/>
            <w:webHidden/>
          </w:rPr>
          <w:fldChar w:fldCharType="separate"/>
        </w:r>
        <w:r>
          <w:rPr>
            <w:noProof/>
            <w:webHidden/>
          </w:rPr>
          <w:t>6</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38" w:history="1">
        <w:r w:rsidRPr="00CB2C38">
          <w:rPr>
            <w:rStyle w:val="Hyperlink"/>
            <w:noProof/>
          </w:rPr>
          <w:t>2.2.2</w:t>
        </w:r>
        <w:r>
          <w:rPr>
            <w:rFonts w:asciiTheme="minorHAnsi" w:eastAsiaTheme="minorEastAsia" w:hAnsiTheme="minorHAnsi" w:cstheme="minorBidi"/>
            <w:noProof/>
            <w:sz w:val="22"/>
            <w:szCs w:val="22"/>
          </w:rPr>
          <w:tab/>
        </w:r>
        <w:r w:rsidRPr="00CB2C38">
          <w:rPr>
            <w:rStyle w:val="Hyperlink"/>
            <w:noProof/>
          </w:rPr>
          <w:t>Textuelle Anforderungen</w:t>
        </w:r>
        <w:r>
          <w:rPr>
            <w:noProof/>
            <w:webHidden/>
          </w:rPr>
          <w:tab/>
        </w:r>
        <w:r>
          <w:rPr>
            <w:noProof/>
            <w:webHidden/>
          </w:rPr>
          <w:fldChar w:fldCharType="begin"/>
        </w:r>
        <w:r>
          <w:rPr>
            <w:noProof/>
            <w:webHidden/>
          </w:rPr>
          <w:instrText xml:space="preserve"> PAGEREF _Toc361167338 \h </w:instrText>
        </w:r>
        <w:r>
          <w:rPr>
            <w:noProof/>
            <w:webHidden/>
          </w:rPr>
        </w:r>
        <w:r>
          <w:rPr>
            <w:noProof/>
            <w:webHidden/>
          </w:rPr>
          <w:fldChar w:fldCharType="separate"/>
        </w:r>
        <w:r>
          <w:rPr>
            <w:noProof/>
            <w:webHidden/>
          </w:rPr>
          <w:t>7</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39" w:history="1">
        <w:r w:rsidRPr="00CB2C38">
          <w:rPr>
            <w:rStyle w:val="Hyperlink"/>
            <w:noProof/>
          </w:rPr>
          <w:t>2.2.3</w:t>
        </w:r>
        <w:r>
          <w:rPr>
            <w:rFonts w:asciiTheme="minorHAnsi" w:eastAsiaTheme="minorEastAsia" w:hAnsiTheme="minorHAnsi" w:cstheme="minorBidi"/>
            <w:noProof/>
            <w:sz w:val="22"/>
            <w:szCs w:val="22"/>
          </w:rPr>
          <w:tab/>
        </w:r>
        <w:r w:rsidRPr="00CB2C38">
          <w:rPr>
            <w:rStyle w:val="Hyperlink"/>
            <w:noProof/>
          </w:rPr>
          <w:t>Kontextmodell</w:t>
        </w:r>
        <w:r>
          <w:rPr>
            <w:noProof/>
            <w:webHidden/>
          </w:rPr>
          <w:tab/>
        </w:r>
        <w:r>
          <w:rPr>
            <w:noProof/>
            <w:webHidden/>
          </w:rPr>
          <w:fldChar w:fldCharType="begin"/>
        </w:r>
        <w:r>
          <w:rPr>
            <w:noProof/>
            <w:webHidden/>
          </w:rPr>
          <w:instrText xml:space="preserve"> PAGEREF _Toc361167339 \h </w:instrText>
        </w:r>
        <w:r>
          <w:rPr>
            <w:noProof/>
            <w:webHidden/>
          </w:rPr>
        </w:r>
        <w:r>
          <w:rPr>
            <w:noProof/>
            <w:webHidden/>
          </w:rPr>
          <w:fldChar w:fldCharType="separate"/>
        </w:r>
        <w:r>
          <w:rPr>
            <w:noProof/>
            <w:webHidden/>
          </w:rPr>
          <w:t>9</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40" w:history="1">
        <w:r w:rsidRPr="00CB2C38">
          <w:rPr>
            <w:rStyle w:val="Hyperlink"/>
            <w:noProof/>
          </w:rPr>
          <w:t>2.2.4</w:t>
        </w:r>
        <w:r>
          <w:rPr>
            <w:rFonts w:asciiTheme="minorHAnsi" w:eastAsiaTheme="minorEastAsia" w:hAnsiTheme="minorHAnsi" w:cstheme="minorBidi"/>
            <w:noProof/>
            <w:sz w:val="22"/>
            <w:szCs w:val="22"/>
          </w:rPr>
          <w:tab/>
        </w:r>
        <w:r w:rsidRPr="00CB2C38">
          <w:rPr>
            <w:rStyle w:val="Hyperlink"/>
            <w:noProof/>
          </w:rPr>
          <w:t>GUI-Papierprototyp</w:t>
        </w:r>
        <w:r>
          <w:rPr>
            <w:noProof/>
            <w:webHidden/>
          </w:rPr>
          <w:tab/>
        </w:r>
        <w:r>
          <w:rPr>
            <w:noProof/>
            <w:webHidden/>
          </w:rPr>
          <w:fldChar w:fldCharType="begin"/>
        </w:r>
        <w:r>
          <w:rPr>
            <w:noProof/>
            <w:webHidden/>
          </w:rPr>
          <w:instrText xml:space="preserve"> PAGEREF _Toc361167340 \h </w:instrText>
        </w:r>
        <w:r>
          <w:rPr>
            <w:noProof/>
            <w:webHidden/>
          </w:rPr>
        </w:r>
        <w:r>
          <w:rPr>
            <w:noProof/>
            <w:webHidden/>
          </w:rPr>
          <w:fldChar w:fldCharType="separate"/>
        </w:r>
        <w:r>
          <w:rPr>
            <w:noProof/>
            <w:webHidden/>
          </w:rPr>
          <w:t>10</w:t>
        </w:r>
        <w:r>
          <w:rPr>
            <w:noProof/>
            <w:webHidden/>
          </w:rPr>
          <w:fldChar w:fldCharType="end"/>
        </w:r>
      </w:hyperlink>
    </w:p>
    <w:p w:rsidR="00D74D79" w:rsidRDefault="00D74D79">
      <w:pPr>
        <w:pStyle w:val="Verzeichnis2"/>
        <w:tabs>
          <w:tab w:val="left" w:pos="880"/>
          <w:tab w:val="right" w:leader="dot" w:pos="9062"/>
        </w:tabs>
        <w:rPr>
          <w:rFonts w:asciiTheme="minorHAnsi" w:eastAsiaTheme="minorEastAsia" w:hAnsiTheme="minorHAnsi" w:cstheme="minorBidi"/>
          <w:noProof/>
          <w:sz w:val="22"/>
          <w:szCs w:val="22"/>
        </w:rPr>
      </w:pPr>
      <w:hyperlink w:anchor="_Toc361167341" w:history="1">
        <w:r w:rsidRPr="00CB2C38">
          <w:rPr>
            <w:rStyle w:val="Hyperlink"/>
            <w:noProof/>
          </w:rPr>
          <w:t>2.3</w:t>
        </w:r>
        <w:r>
          <w:rPr>
            <w:rFonts w:asciiTheme="minorHAnsi" w:eastAsiaTheme="minorEastAsia" w:hAnsiTheme="minorHAnsi" w:cstheme="minorBidi"/>
            <w:noProof/>
            <w:sz w:val="22"/>
            <w:szCs w:val="22"/>
          </w:rPr>
          <w:tab/>
        </w:r>
        <w:r w:rsidRPr="00CB2C38">
          <w:rPr>
            <w:rStyle w:val="Hyperlink"/>
            <w:noProof/>
          </w:rPr>
          <w:t>Ebene 2: Logisches System</w:t>
        </w:r>
        <w:r>
          <w:rPr>
            <w:noProof/>
            <w:webHidden/>
          </w:rPr>
          <w:tab/>
        </w:r>
        <w:r>
          <w:rPr>
            <w:noProof/>
            <w:webHidden/>
          </w:rPr>
          <w:fldChar w:fldCharType="begin"/>
        </w:r>
        <w:r>
          <w:rPr>
            <w:noProof/>
            <w:webHidden/>
          </w:rPr>
          <w:instrText xml:space="preserve"> PAGEREF _Toc361167341 \h </w:instrText>
        </w:r>
        <w:r>
          <w:rPr>
            <w:noProof/>
            <w:webHidden/>
          </w:rPr>
        </w:r>
        <w:r>
          <w:rPr>
            <w:noProof/>
            <w:webHidden/>
          </w:rPr>
          <w:fldChar w:fldCharType="separate"/>
        </w:r>
        <w:r>
          <w:rPr>
            <w:noProof/>
            <w:webHidden/>
          </w:rPr>
          <w:t>13</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42" w:history="1">
        <w:r w:rsidRPr="00CB2C38">
          <w:rPr>
            <w:rStyle w:val="Hyperlink"/>
            <w:noProof/>
          </w:rPr>
          <w:t>2.3.1</w:t>
        </w:r>
        <w:r>
          <w:rPr>
            <w:rFonts w:asciiTheme="minorHAnsi" w:eastAsiaTheme="minorEastAsia" w:hAnsiTheme="minorHAnsi" w:cstheme="minorBidi"/>
            <w:noProof/>
            <w:sz w:val="22"/>
            <w:szCs w:val="22"/>
          </w:rPr>
          <w:tab/>
        </w:r>
        <w:r w:rsidRPr="00CB2C38">
          <w:rPr>
            <w:rStyle w:val="Hyperlink"/>
            <w:noProof/>
          </w:rPr>
          <w:t>Message Sequence Charts</w:t>
        </w:r>
        <w:r>
          <w:rPr>
            <w:noProof/>
            <w:webHidden/>
          </w:rPr>
          <w:tab/>
        </w:r>
        <w:r>
          <w:rPr>
            <w:noProof/>
            <w:webHidden/>
          </w:rPr>
          <w:fldChar w:fldCharType="begin"/>
        </w:r>
        <w:r>
          <w:rPr>
            <w:noProof/>
            <w:webHidden/>
          </w:rPr>
          <w:instrText xml:space="preserve"> PAGEREF _Toc361167342 \h </w:instrText>
        </w:r>
        <w:r>
          <w:rPr>
            <w:noProof/>
            <w:webHidden/>
          </w:rPr>
        </w:r>
        <w:r>
          <w:rPr>
            <w:noProof/>
            <w:webHidden/>
          </w:rPr>
          <w:fldChar w:fldCharType="separate"/>
        </w:r>
        <w:r>
          <w:rPr>
            <w:noProof/>
            <w:webHidden/>
          </w:rPr>
          <w:t>13</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43" w:history="1">
        <w:r w:rsidRPr="00CB2C38">
          <w:rPr>
            <w:rStyle w:val="Hyperlink"/>
            <w:noProof/>
          </w:rPr>
          <w:t>2.3.2</w:t>
        </w:r>
        <w:r>
          <w:rPr>
            <w:rFonts w:asciiTheme="minorHAnsi" w:eastAsiaTheme="minorEastAsia" w:hAnsiTheme="minorHAnsi" w:cstheme="minorBidi"/>
            <w:noProof/>
            <w:sz w:val="22"/>
            <w:szCs w:val="22"/>
          </w:rPr>
          <w:tab/>
        </w:r>
        <w:r w:rsidRPr="00CB2C38">
          <w:rPr>
            <w:rStyle w:val="Hyperlink"/>
            <w:noProof/>
          </w:rPr>
          <w:t>Datenflussd</w:t>
        </w:r>
        <w:r w:rsidRPr="00CB2C38">
          <w:rPr>
            <w:rStyle w:val="Hyperlink"/>
            <w:noProof/>
          </w:rPr>
          <w:t>i</w:t>
        </w:r>
        <w:r w:rsidRPr="00CB2C38">
          <w:rPr>
            <w:rStyle w:val="Hyperlink"/>
            <w:noProof/>
          </w:rPr>
          <w:t>agramm</w:t>
        </w:r>
        <w:r>
          <w:rPr>
            <w:noProof/>
            <w:webHidden/>
          </w:rPr>
          <w:tab/>
        </w:r>
        <w:r>
          <w:rPr>
            <w:noProof/>
            <w:webHidden/>
          </w:rPr>
          <w:fldChar w:fldCharType="begin"/>
        </w:r>
        <w:r>
          <w:rPr>
            <w:noProof/>
            <w:webHidden/>
          </w:rPr>
          <w:instrText xml:space="preserve"> PAGEREF _Toc361167343 \h </w:instrText>
        </w:r>
        <w:r>
          <w:rPr>
            <w:noProof/>
            <w:webHidden/>
          </w:rPr>
        </w:r>
        <w:r>
          <w:rPr>
            <w:noProof/>
            <w:webHidden/>
          </w:rPr>
          <w:fldChar w:fldCharType="separate"/>
        </w:r>
        <w:r>
          <w:rPr>
            <w:noProof/>
            <w:webHidden/>
          </w:rPr>
          <w:t>17</w:t>
        </w:r>
        <w:r>
          <w:rPr>
            <w:noProof/>
            <w:webHidden/>
          </w:rPr>
          <w:fldChar w:fldCharType="end"/>
        </w:r>
      </w:hyperlink>
    </w:p>
    <w:p w:rsidR="00D74D79" w:rsidRDefault="00D74D79">
      <w:pPr>
        <w:pStyle w:val="Verzeichnis1"/>
        <w:rPr>
          <w:rFonts w:asciiTheme="minorHAnsi" w:eastAsiaTheme="minorEastAsia" w:hAnsiTheme="minorHAnsi" w:cstheme="minorBidi"/>
          <w:sz w:val="22"/>
          <w:szCs w:val="22"/>
        </w:rPr>
      </w:pPr>
      <w:hyperlink w:anchor="_Toc361167344" w:history="1">
        <w:r w:rsidRPr="00CB2C38">
          <w:rPr>
            <w:rStyle w:val="Hyperlink"/>
          </w:rPr>
          <w:t>3</w:t>
        </w:r>
        <w:r>
          <w:rPr>
            <w:rFonts w:asciiTheme="minorHAnsi" w:eastAsiaTheme="minorEastAsia" w:hAnsiTheme="minorHAnsi" w:cstheme="minorBidi"/>
            <w:sz w:val="22"/>
            <w:szCs w:val="22"/>
          </w:rPr>
          <w:tab/>
        </w:r>
        <w:r w:rsidRPr="00CB2C38">
          <w:rPr>
            <w:rStyle w:val="Hyperlink"/>
          </w:rPr>
          <w:t>Technisches Systemdesign</w:t>
        </w:r>
        <w:r>
          <w:rPr>
            <w:webHidden/>
          </w:rPr>
          <w:tab/>
        </w:r>
        <w:r>
          <w:rPr>
            <w:webHidden/>
          </w:rPr>
          <w:fldChar w:fldCharType="begin"/>
        </w:r>
        <w:r>
          <w:rPr>
            <w:webHidden/>
          </w:rPr>
          <w:instrText xml:space="preserve"> PAGEREF _Toc361167344 \h </w:instrText>
        </w:r>
        <w:r>
          <w:rPr>
            <w:webHidden/>
          </w:rPr>
        </w:r>
        <w:r>
          <w:rPr>
            <w:webHidden/>
          </w:rPr>
          <w:fldChar w:fldCharType="separate"/>
        </w:r>
        <w:r>
          <w:rPr>
            <w:webHidden/>
          </w:rPr>
          <w:t>19</w:t>
        </w:r>
        <w:r>
          <w:rPr>
            <w:webHidden/>
          </w:rPr>
          <w:fldChar w:fldCharType="end"/>
        </w:r>
      </w:hyperlink>
    </w:p>
    <w:p w:rsidR="00D74D79" w:rsidRDefault="00D74D79">
      <w:pPr>
        <w:pStyle w:val="Verzeichnis2"/>
        <w:tabs>
          <w:tab w:val="left" w:pos="880"/>
          <w:tab w:val="right" w:leader="dot" w:pos="9062"/>
        </w:tabs>
        <w:rPr>
          <w:rFonts w:asciiTheme="minorHAnsi" w:eastAsiaTheme="minorEastAsia" w:hAnsiTheme="minorHAnsi" w:cstheme="minorBidi"/>
          <w:noProof/>
          <w:sz w:val="22"/>
          <w:szCs w:val="22"/>
        </w:rPr>
      </w:pPr>
      <w:hyperlink w:anchor="_Toc361167345" w:history="1">
        <w:r w:rsidRPr="00CB2C38">
          <w:rPr>
            <w:rStyle w:val="Hyperlink"/>
            <w:noProof/>
          </w:rPr>
          <w:t>3.1</w:t>
        </w:r>
        <w:r>
          <w:rPr>
            <w:rFonts w:asciiTheme="minorHAnsi" w:eastAsiaTheme="minorEastAsia" w:hAnsiTheme="minorHAnsi" w:cstheme="minorBidi"/>
            <w:noProof/>
            <w:sz w:val="22"/>
            <w:szCs w:val="22"/>
          </w:rPr>
          <w:tab/>
        </w:r>
        <w:r w:rsidRPr="00CB2C38">
          <w:rPr>
            <w:rStyle w:val="Hyperlink"/>
            <w:noProof/>
          </w:rPr>
          <w:t>Ebene 3: Technisches System</w:t>
        </w:r>
        <w:r>
          <w:rPr>
            <w:noProof/>
            <w:webHidden/>
          </w:rPr>
          <w:tab/>
        </w:r>
        <w:r>
          <w:rPr>
            <w:noProof/>
            <w:webHidden/>
          </w:rPr>
          <w:fldChar w:fldCharType="begin"/>
        </w:r>
        <w:r>
          <w:rPr>
            <w:noProof/>
            <w:webHidden/>
          </w:rPr>
          <w:instrText xml:space="preserve"> PAGEREF _Toc361167345 \h </w:instrText>
        </w:r>
        <w:r>
          <w:rPr>
            <w:noProof/>
            <w:webHidden/>
          </w:rPr>
        </w:r>
        <w:r>
          <w:rPr>
            <w:noProof/>
            <w:webHidden/>
          </w:rPr>
          <w:fldChar w:fldCharType="separate"/>
        </w:r>
        <w:r>
          <w:rPr>
            <w:noProof/>
            <w:webHidden/>
          </w:rPr>
          <w:t>19</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46" w:history="1">
        <w:r w:rsidRPr="00CB2C38">
          <w:rPr>
            <w:rStyle w:val="Hyperlink"/>
            <w:noProof/>
          </w:rPr>
          <w:t>3.1.1</w:t>
        </w:r>
        <w:r>
          <w:rPr>
            <w:rFonts w:asciiTheme="minorHAnsi" w:eastAsiaTheme="minorEastAsia" w:hAnsiTheme="minorHAnsi" w:cstheme="minorBidi"/>
            <w:noProof/>
            <w:sz w:val="22"/>
            <w:szCs w:val="22"/>
          </w:rPr>
          <w:tab/>
        </w:r>
        <w:r w:rsidRPr="00CB2C38">
          <w:rPr>
            <w:rStyle w:val="Hyperlink"/>
            <w:noProof/>
          </w:rPr>
          <w:t>Datenmodell</w:t>
        </w:r>
        <w:r>
          <w:rPr>
            <w:noProof/>
            <w:webHidden/>
          </w:rPr>
          <w:tab/>
        </w:r>
        <w:r>
          <w:rPr>
            <w:noProof/>
            <w:webHidden/>
          </w:rPr>
          <w:fldChar w:fldCharType="begin"/>
        </w:r>
        <w:r>
          <w:rPr>
            <w:noProof/>
            <w:webHidden/>
          </w:rPr>
          <w:instrText xml:space="preserve"> PAGEREF _Toc361167346 \h </w:instrText>
        </w:r>
        <w:r>
          <w:rPr>
            <w:noProof/>
            <w:webHidden/>
          </w:rPr>
        </w:r>
        <w:r>
          <w:rPr>
            <w:noProof/>
            <w:webHidden/>
          </w:rPr>
          <w:fldChar w:fldCharType="separate"/>
        </w:r>
        <w:r>
          <w:rPr>
            <w:noProof/>
            <w:webHidden/>
          </w:rPr>
          <w:t>19</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47" w:history="1">
        <w:r w:rsidRPr="00CB2C38">
          <w:rPr>
            <w:rStyle w:val="Hyperlink"/>
            <w:noProof/>
          </w:rPr>
          <w:t>3.</w:t>
        </w:r>
        <w:r w:rsidRPr="00CB2C38">
          <w:rPr>
            <w:rStyle w:val="Hyperlink"/>
            <w:noProof/>
          </w:rPr>
          <w:t>1</w:t>
        </w:r>
        <w:r w:rsidRPr="00CB2C38">
          <w:rPr>
            <w:rStyle w:val="Hyperlink"/>
            <w:noProof/>
          </w:rPr>
          <w:t>.2</w:t>
        </w:r>
        <w:r>
          <w:rPr>
            <w:rFonts w:asciiTheme="minorHAnsi" w:eastAsiaTheme="minorEastAsia" w:hAnsiTheme="minorHAnsi" w:cstheme="minorBidi"/>
            <w:noProof/>
            <w:sz w:val="22"/>
            <w:szCs w:val="22"/>
          </w:rPr>
          <w:tab/>
        </w:r>
        <w:r w:rsidRPr="00CB2C38">
          <w:rPr>
            <w:rStyle w:val="Hyperlink"/>
            <w:noProof/>
          </w:rPr>
          <w:t>Technische Komponenten</w:t>
        </w:r>
        <w:r>
          <w:rPr>
            <w:noProof/>
            <w:webHidden/>
          </w:rPr>
          <w:tab/>
        </w:r>
        <w:r>
          <w:rPr>
            <w:noProof/>
            <w:webHidden/>
          </w:rPr>
          <w:fldChar w:fldCharType="begin"/>
        </w:r>
        <w:r>
          <w:rPr>
            <w:noProof/>
            <w:webHidden/>
          </w:rPr>
          <w:instrText xml:space="preserve"> PAGEREF _Toc361167347 \h </w:instrText>
        </w:r>
        <w:r>
          <w:rPr>
            <w:noProof/>
            <w:webHidden/>
          </w:rPr>
        </w:r>
        <w:r>
          <w:rPr>
            <w:noProof/>
            <w:webHidden/>
          </w:rPr>
          <w:fldChar w:fldCharType="separate"/>
        </w:r>
        <w:r>
          <w:rPr>
            <w:noProof/>
            <w:webHidden/>
          </w:rPr>
          <w:t>21</w:t>
        </w:r>
        <w:r>
          <w:rPr>
            <w:noProof/>
            <w:webHidden/>
          </w:rPr>
          <w:fldChar w:fldCharType="end"/>
        </w:r>
      </w:hyperlink>
    </w:p>
    <w:p w:rsidR="00D74D79" w:rsidRDefault="00D74D79">
      <w:pPr>
        <w:pStyle w:val="Verzeichnis1"/>
        <w:rPr>
          <w:rFonts w:asciiTheme="minorHAnsi" w:eastAsiaTheme="minorEastAsia" w:hAnsiTheme="minorHAnsi" w:cstheme="minorBidi"/>
          <w:sz w:val="22"/>
          <w:szCs w:val="22"/>
        </w:rPr>
      </w:pPr>
      <w:hyperlink w:anchor="_Toc361167348" w:history="1">
        <w:r w:rsidRPr="00CB2C38">
          <w:rPr>
            <w:rStyle w:val="Hyperlink"/>
          </w:rPr>
          <w:t>4</w:t>
        </w:r>
        <w:r>
          <w:rPr>
            <w:rFonts w:asciiTheme="minorHAnsi" w:eastAsiaTheme="minorEastAsia" w:hAnsiTheme="minorHAnsi" w:cstheme="minorBidi"/>
            <w:sz w:val="22"/>
            <w:szCs w:val="22"/>
          </w:rPr>
          <w:tab/>
        </w:r>
        <w:r w:rsidRPr="00CB2C38">
          <w:rPr>
            <w:rStyle w:val="Hyperlink"/>
          </w:rPr>
          <w:t>Testartefakte</w:t>
        </w:r>
        <w:r>
          <w:rPr>
            <w:webHidden/>
          </w:rPr>
          <w:tab/>
        </w:r>
        <w:r>
          <w:rPr>
            <w:webHidden/>
          </w:rPr>
          <w:fldChar w:fldCharType="begin"/>
        </w:r>
        <w:r>
          <w:rPr>
            <w:webHidden/>
          </w:rPr>
          <w:instrText xml:space="preserve"> PAGEREF _Toc361167348 \h </w:instrText>
        </w:r>
        <w:r>
          <w:rPr>
            <w:webHidden/>
          </w:rPr>
        </w:r>
        <w:r>
          <w:rPr>
            <w:webHidden/>
          </w:rPr>
          <w:fldChar w:fldCharType="separate"/>
        </w:r>
        <w:r>
          <w:rPr>
            <w:webHidden/>
          </w:rPr>
          <w:t>23</w:t>
        </w:r>
        <w:r>
          <w:rPr>
            <w:webHidden/>
          </w:rPr>
          <w:fldChar w:fldCharType="end"/>
        </w:r>
      </w:hyperlink>
    </w:p>
    <w:p w:rsidR="00D74D79" w:rsidRDefault="00D74D79">
      <w:pPr>
        <w:pStyle w:val="Verzeichnis2"/>
        <w:tabs>
          <w:tab w:val="left" w:pos="880"/>
          <w:tab w:val="right" w:leader="dot" w:pos="9062"/>
        </w:tabs>
        <w:rPr>
          <w:rFonts w:asciiTheme="minorHAnsi" w:eastAsiaTheme="minorEastAsia" w:hAnsiTheme="minorHAnsi" w:cstheme="minorBidi"/>
          <w:noProof/>
          <w:sz w:val="22"/>
          <w:szCs w:val="22"/>
        </w:rPr>
      </w:pPr>
      <w:hyperlink w:anchor="_Toc361167349" w:history="1">
        <w:r w:rsidRPr="00CB2C38">
          <w:rPr>
            <w:rStyle w:val="Hyperlink"/>
            <w:noProof/>
          </w:rPr>
          <w:t>4.1</w:t>
        </w:r>
        <w:r>
          <w:rPr>
            <w:rFonts w:asciiTheme="minorHAnsi" w:eastAsiaTheme="minorEastAsia" w:hAnsiTheme="minorHAnsi" w:cstheme="minorBidi"/>
            <w:noProof/>
            <w:sz w:val="22"/>
            <w:szCs w:val="22"/>
          </w:rPr>
          <w:tab/>
        </w:r>
        <w:r w:rsidRPr="00CB2C38">
          <w:rPr>
            <w:rStyle w:val="Hyperlink"/>
            <w:noProof/>
          </w:rPr>
          <w:t>Modultest</w:t>
        </w:r>
        <w:r>
          <w:rPr>
            <w:noProof/>
            <w:webHidden/>
          </w:rPr>
          <w:tab/>
        </w:r>
        <w:r>
          <w:rPr>
            <w:noProof/>
            <w:webHidden/>
          </w:rPr>
          <w:fldChar w:fldCharType="begin"/>
        </w:r>
        <w:r>
          <w:rPr>
            <w:noProof/>
            <w:webHidden/>
          </w:rPr>
          <w:instrText xml:space="preserve"> PAGEREF _Toc361167349 \h </w:instrText>
        </w:r>
        <w:r>
          <w:rPr>
            <w:noProof/>
            <w:webHidden/>
          </w:rPr>
        </w:r>
        <w:r>
          <w:rPr>
            <w:noProof/>
            <w:webHidden/>
          </w:rPr>
          <w:fldChar w:fldCharType="separate"/>
        </w:r>
        <w:r>
          <w:rPr>
            <w:noProof/>
            <w:webHidden/>
          </w:rPr>
          <w:t>23</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50" w:history="1">
        <w:r w:rsidRPr="00CB2C38">
          <w:rPr>
            <w:rStyle w:val="Hyperlink"/>
            <w:noProof/>
          </w:rPr>
          <w:t>4.1.1</w:t>
        </w:r>
        <w:r>
          <w:rPr>
            <w:rFonts w:asciiTheme="minorHAnsi" w:eastAsiaTheme="minorEastAsia" w:hAnsiTheme="minorHAnsi" w:cstheme="minorBidi"/>
            <w:noProof/>
            <w:sz w:val="22"/>
            <w:szCs w:val="22"/>
          </w:rPr>
          <w:tab/>
        </w:r>
        <w:r w:rsidRPr="00CB2C38">
          <w:rPr>
            <w:rStyle w:val="Hyperlink"/>
            <w:noProof/>
          </w:rPr>
          <w:t>Testspezifikation</w:t>
        </w:r>
        <w:r>
          <w:rPr>
            <w:noProof/>
            <w:webHidden/>
          </w:rPr>
          <w:tab/>
        </w:r>
        <w:r>
          <w:rPr>
            <w:noProof/>
            <w:webHidden/>
          </w:rPr>
          <w:fldChar w:fldCharType="begin"/>
        </w:r>
        <w:r>
          <w:rPr>
            <w:noProof/>
            <w:webHidden/>
          </w:rPr>
          <w:instrText xml:space="preserve"> PAGEREF _Toc361167350 \h </w:instrText>
        </w:r>
        <w:r>
          <w:rPr>
            <w:noProof/>
            <w:webHidden/>
          </w:rPr>
        </w:r>
        <w:r>
          <w:rPr>
            <w:noProof/>
            <w:webHidden/>
          </w:rPr>
          <w:fldChar w:fldCharType="separate"/>
        </w:r>
        <w:r>
          <w:rPr>
            <w:noProof/>
            <w:webHidden/>
          </w:rPr>
          <w:t>23</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51" w:history="1">
        <w:r w:rsidRPr="00CB2C38">
          <w:rPr>
            <w:rStyle w:val="Hyperlink"/>
            <w:noProof/>
          </w:rPr>
          <w:t>4.1.2</w:t>
        </w:r>
        <w:r>
          <w:rPr>
            <w:rFonts w:asciiTheme="minorHAnsi" w:eastAsiaTheme="minorEastAsia" w:hAnsiTheme="minorHAnsi" w:cstheme="minorBidi"/>
            <w:noProof/>
            <w:sz w:val="22"/>
            <w:szCs w:val="22"/>
          </w:rPr>
          <w:tab/>
        </w:r>
        <w:r w:rsidRPr="00CB2C38">
          <w:rPr>
            <w:rStyle w:val="Hyperlink"/>
            <w:noProof/>
          </w:rPr>
          <w:t>Testergebnisse</w:t>
        </w:r>
        <w:r>
          <w:rPr>
            <w:noProof/>
            <w:webHidden/>
          </w:rPr>
          <w:tab/>
        </w:r>
        <w:r>
          <w:rPr>
            <w:noProof/>
            <w:webHidden/>
          </w:rPr>
          <w:fldChar w:fldCharType="begin"/>
        </w:r>
        <w:r>
          <w:rPr>
            <w:noProof/>
            <w:webHidden/>
          </w:rPr>
          <w:instrText xml:space="preserve"> PAGEREF _Toc361167351 \h </w:instrText>
        </w:r>
        <w:r>
          <w:rPr>
            <w:noProof/>
            <w:webHidden/>
          </w:rPr>
        </w:r>
        <w:r>
          <w:rPr>
            <w:noProof/>
            <w:webHidden/>
          </w:rPr>
          <w:fldChar w:fldCharType="separate"/>
        </w:r>
        <w:r>
          <w:rPr>
            <w:noProof/>
            <w:webHidden/>
          </w:rPr>
          <w:t>23</w:t>
        </w:r>
        <w:r>
          <w:rPr>
            <w:noProof/>
            <w:webHidden/>
          </w:rPr>
          <w:fldChar w:fldCharType="end"/>
        </w:r>
      </w:hyperlink>
    </w:p>
    <w:p w:rsidR="00D74D79" w:rsidRDefault="00D74D79">
      <w:pPr>
        <w:pStyle w:val="Verzeichnis2"/>
        <w:tabs>
          <w:tab w:val="left" w:pos="880"/>
          <w:tab w:val="right" w:leader="dot" w:pos="9062"/>
        </w:tabs>
        <w:rPr>
          <w:rFonts w:asciiTheme="minorHAnsi" w:eastAsiaTheme="minorEastAsia" w:hAnsiTheme="minorHAnsi" w:cstheme="minorBidi"/>
          <w:noProof/>
          <w:sz w:val="22"/>
          <w:szCs w:val="22"/>
        </w:rPr>
      </w:pPr>
      <w:hyperlink w:anchor="_Toc361167352" w:history="1">
        <w:r w:rsidRPr="00CB2C38">
          <w:rPr>
            <w:rStyle w:val="Hyperlink"/>
            <w:noProof/>
          </w:rPr>
          <w:t>4.2</w:t>
        </w:r>
        <w:r>
          <w:rPr>
            <w:rFonts w:asciiTheme="minorHAnsi" w:eastAsiaTheme="minorEastAsia" w:hAnsiTheme="minorHAnsi" w:cstheme="minorBidi"/>
            <w:noProof/>
            <w:sz w:val="22"/>
            <w:szCs w:val="22"/>
          </w:rPr>
          <w:tab/>
        </w:r>
        <w:r w:rsidRPr="00CB2C38">
          <w:rPr>
            <w:rStyle w:val="Hyperlink"/>
            <w:noProof/>
          </w:rPr>
          <w:t>Systemtest</w:t>
        </w:r>
        <w:r>
          <w:rPr>
            <w:noProof/>
            <w:webHidden/>
          </w:rPr>
          <w:tab/>
        </w:r>
        <w:r>
          <w:rPr>
            <w:noProof/>
            <w:webHidden/>
          </w:rPr>
          <w:fldChar w:fldCharType="begin"/>
        </w:r>
        <w:r>
          <w:rPr>
            <w:noProof/>
            <w:webHidden/>
          </w:rPr>
          <w:instrText xml:space="preserve"> PAGEREF _Toc361167352 \h </w:instrText>
        </w:r>
        <w:r>
          <w:rPr>
            <w:noProof/>
            <w:webHidden/>
          </w:rPr>
        </w:r>
        <w:r>
          <w:rPr>
            <w:noProof/>
            <w:webHidden/>
          </w:rPr>
          <w:fldChar w:fldCharType="separate"/>
        </w:r>
        <w:r>
          <w:rPr>
            <w:noProof/>
            <w:webHidden/>
          </w:rPr>
          <w:t>25</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53" w:history="1">
        <w:r w:rsidRPr="00CB2C38">
          <w:rPr>
            <w:rStyle w:val="Hyperlink"/>
            <w:noProof/>
          </w:rPr>
          <w:t>4.2.1</w:t>
        </w:r>
        <w:r>
          <w:rPr>
            <w:rFonts w:asciiTheme="minorHAnsi" w:eastAsiaTheme="minorEastAsia" w:hAnsiTheme="minorHAnsi" w:cstheme="minorBidi"/>
            <w:noProof/>
            <w:sz w:val="22"/>
            <w:szCs w:val="22"/>
          </w:rPr>
          <w:tab/>
        </w:r>
        <w:r w:rsidRPr="00CB2C38">
          <w:rPr>
            <w:rStyle w:val="Hyperlink"/>
            <w:noProof/>
          </w:rPr>
          <w:t>Testspezifikation</w:t>
        </w:r>
        <w:r>
          <w:rPr>
            <w:noProof/>
            <w:webHidden/>
          </w:rPr>
          <w:tab/>
        </w:r>
        <w:r>
          <w:rPr>
            <w:noProof/>
            <w:webHidden/>
          </w:rPr>
          <w:fldChar w:fldCharType="begin"/>
        </w:r>
        <w:r>
          <w:rPr>
            <w:noProof/>
            <w:webHidden/>
          </w:rPr>
          <w:instrText xml:space="preserve"> PAGEREF _Toc361167353 \h </w:instrText>
        </w:r>
        <w:r>
          <w:rPr>
            <w:noProof/>
            <w:webHidden/>
          </w:rPr>
        </w:r>
        <w:r>
          <w:rPr>
            <w:noProof/>
            <w:webHidden/>
          </w:rPr>
          <w:fldChar w:fldCharType="separate"/>
        </w:r>
        <w:r>
          <w:rPr>
            <w:noProof/>
            <w:webHidden/>
          </w:rPr>
          <w:t>25</w:t>
        </w:r>
        <w:r>
          <w:rPr>
            <w:noProof/>
            <w:webHidden/>
          </w:rPr>
          <w:fldChar w:fldCharType="end"/>
        </w:r>
      </w:hyperlink>
    </w:p>
    <w:p w:rsidR="00D74D79" w:rsidRDefault="00D74D79">
      <w:pPr>
        <w:pStyle w:val="Verzeichnis3"/>
        <w:tabs>
          <w:tab w:val="left" w:pos="1320"/>
          <w:tab w:val="right" w:leader="dot" w:pos="9062"/>
        </w:tabs>
        <w:rPr>
          <w:rFonts w:asciiTheme="minorHAnsi" w:eastAsiaTheme="minorEastAsia" w:hAnsiTheme="minorHAnsi" w:cstheme="minorBidi"/>
          <w:noProof/>
          <w:sz w:val="22"/>
          <w:szCs w:val="22"/>
        </w:rPr>
      </w:pPr>
      <w:hyperlink w:anchor="_Toc361167354" w:history="1">
        <w:r w:rsidRPr="00CB2C38">
          <w:rPr>
            <w:rStyle w:val="Hyperlink"/>
            <w:noProof/>
          </w:rPr>
          <w:t>4.2.2</w:t>
        </w:r>
        <w:r>
          <w:rPr>
            <w:rFonts w:asciiTheme="minorHAnsi" w:eastAsiaTheme="minorEastAsia" w:hAnsiTheme="minorHAnsi" w:cstheme="minorBidi"/>
            <w:noProof/>
            <w:sz w:val="22"/>
            <w:szCs w:val="22"/>
          </w:rPr>
          <w:tab/>
        </w:r>
        <w:r w:rsidRPr="00CB2C38">
          <w:rPr>
            <w:rStyle w:val="Hyperlink"/>
            <w:noProof/>
          </w:rPr>
          <w:t>Testergebnisse</w:t>
        </w:r>
        <w:r>
          <w:rPr>
            <w:noProof/>
            <w:webHidden/>
          </w:rPr>
          <w:tab/>
        </w:r>
        <w:r>
          <w:rPr>
            <w:noProof/>
            <w:webHidden/>
          </w:rPr>
          <w:fldChar w:fldCharType="begin"/>
        </w:r>
        <w:r>
          <w:rPr>
            <w:noProof/>
            <w:webHidden/>
          </w:rPr>
          <w:instrText xml:space="preserve"> PAGEREF _Toc361167354 \h </w:instrText>
        </w:r>
        <w:r>
          <w:rPr>
            <w:noProof/>
            <w:webHidden/>
          </w:rPr>
        </w:r>
        <w:r>
          <w:rPr>
            <w:noProof/>
            <w:webHidden/>
          </w:rPr>
          <w:fldChar w:fldCharType="separate"/>
        </w:r>
        <w:r>
          <w:rPr>
            <w:noProof/>
            <w:webHidden/>
          </w:rPr>
          <w:t>26</w:t>
        </w:r>
        <w:r>
          <w:rPr>
            <w:noProof/>
            <w:webHidden/>
          </w:rPr>
          <w:fldChar w:fldCharType="end"/>
        </w:r>
      </w:hyperlink>
    </w:p>
    <w:p w:rsidR="00D74D79" w:rsidRDefault="00D74D79">
      <w:pPr>
        <w:pStyle w:val="Verzeichnis1"/>
        <w:rPr>
          <w:rFonts w:asciiTheme="minorHAnsi" w:eastAsiaTheme="minorEastAsia" w:hAnsiTheme="minorHAnsi" w:cstheme="minorBidi"/>
          <w:sz w:val="22"/>
          <w:szCs w:val="22"/>
        </w:rPr>
      </w:pPr>
      <w:hyperlink w:anchor="_Toc361167355" w:history="1">
        <w:r w:rsidRPr="00CB2C38">
          <w:rPr>
            <w:rStyle w:val="Hyperlink"/>
          </w:rPr>
          <w:t>5</w:t>
        </w:r>
        <w:r>
          <w:rPr>
            <w:rFonts w:asciiTheme="minorHAnsi" w:eastAsiaTheme="minorEastAsia" w:hAnsiTheme="minorHAnsi" w:cstheme="minorBidi"/>
            <w:sz w:val="22"/>
            <w:szCs w:val="22"/>
          </w:rPr>
          <w:tab/>
        </w:r>
        <w:r w:rsidRPr="00CB2C38">
          <w:rPr>
            <w:rStyle w:val="Hyperlink"/>
          </w:rPr>
          <w:t>Issue-Liste</w:t>
        </w:r>
        <w:r>
          <w:rPr>
            <w:webHidden/>
          </w:rPr>
          <w:tab/>
        </w:r>
        <w:r>
          <w:rPr>
            <w:webHidden/>
          </w:rPr>
          <w:fldChar w:fldCharType="begin"/>
        </w:r>
        <w:r>
          <w:rPr>
            <w:webHidden/>
          </w:rPr>
          <w:instrText xml:space="preserve"> PAGEREF _Toc361167355 \h </w:instrText>
        </w:r>
        <w:r>
          <w:rPr>
            <w:webHidden/>
          </w:rPr>
        </w:r>
        <w:r>
          <w:rPr>
            <w:webHidden/>
          </w:rPr>
          <w:fldChar w:fldCharType="separate"/>
        </w:r>
        <w:r>
          <w:rPr>
            <w:webHidden/>
          </w:rPr>
          <w:t>31</w:t>
        </w:r>
        <w:r>
          <w:rPr>
            <w:webHidden/>
          </w:rPr>
          <w:fldChar w:fldCharType="end"/>
        </w:r>
      </w:hyperlink>
    </w:p>
    <w:p w:rsidR="00D74D79" w:rsidRDefault="00D74D79">
      <w:pPr>
        <w:pStyle w:val="Verzeichnis1"/>
        <w:rPr>
          <w:rFonts w:asciiTheme="minorHAnsi" w:eastAsiaTheme="minorEastAsia" w:hAnsiTheme="minorHAnsi" w:cstheme="minorBidi"/>
          <w:sz w:val="22"/>
          <w:szCs w:val="22"/>
        </w:rPr>
      </w:pPr>
      <w:hyperlink w:anchor="_Toc361167356" w:history="1">
        <w:r w:rsidRPr="00CB2C38">
          <w:rPr>
            <w:rStyle w:val="Hyperlink"/>
          </w:rPr>
          <w:t>6</w:t>
        </w:r>
        <w:r>
          <w:rPr>
            <w:rFonts w:asciiTheme="minorHAnsi" w:eastAsiaTheme="minorEastAsia" w:hAnsiTheme="minorHAnsi" w:cstheme="minorBidi"/>
            <w:sz w:val="22"/>
            <w:szCs w:val="22"/>
          </w:rPr>
          <w:tab/>
        </w:r>
        <w:r w:rsidRPr="00CB2C38">
          <w:rPr>
            <w:rStyle w:val="Hyperlink"/>
          </w:rPr>
          <w:t>Implementierungs-protokoll</w:t>
        </w:r>
        <w:r>
          <w:rPr>
            <w:webHidden/>
          </w:rPr>
          <w:tab/>
        </w:r>
        <w:r>
          <w:rPr>
            <w:webHidden/>
          </w:rPr>
          <w:fldChar w:fldCharType="begin"/>
        </w:r>
        <w:r>
          <w:rPr>
            <w:webHidden/>
          </w:rPr>
          <w:instrText xml:space="preserve"> PAGEREF _Toc361167356 \h </w:instrText>
        </w:r>
        <w:r>
          <w:rPr>
            <w:webHidden/>
          </w:rPr>
        </w:r>
        <w:r>
          <w:rPr>
            <w:webHidden/>
          </w:rPr>
          <w:fldChar w:fldCharType="separate"/>
        </w:r>
        <w:r>
          <w:rPr>
            <w:webHidden/>
          </w:rPr>
          <w:t>32</w:t>
        </w:r>
        <w:r>
          <w:rPr>
            <w:webHidden/>
          </w:rPr>
          <w:fldChar w:fldCharType="end"/>
        </w:r>
      </w:hyperlink>
    </w:p>
    <w:p w:rsidR="00D374D2" w:rsidRDefault="00E45344" w:rsidP="00A942CF">
      <w:r>
        <w:fldChar w:fldCharType="end"/>
      </w:r>
      <w:r w:rsidR="00191F9C">
        <w:br/>
      </w:r>
      <w:r w:rsidR="00D374D2">
        <w:br w:type="page"/>
      </w:r>
    </w:p>
    <w:p w:rsidR="00A65B73" w:rsidRDefault="00D846C3" w:rsidP="00A65B73">
      <w:pPr>
        <w:pStyle w:val="berschrift1"/>
      </w:pPr>
      <w:bookmarkStart w:id="0" w:name="_Toc361167333"/>
      <w:r>
        <w:lastRenderedPageBreak/>
        <w:t>Projektbeschreibung</w:t>
      </w:r>
      <w:r w:rsidR="00E25078">
        <w:t xml:space="preserve"> </w:t>
      </w:r>
      <w:r w:rsidR="00E25078" w:rsidRPr="00186151">
        <w:t>(</w:t>
      </w:r>
      <w:r w:rsidR="00FF3FD4">
        <w:t>SEPTrash</w:t>
      </w:r>
      <w:r w:rsidR="00E25078" w:rsidRPr="0001023A">
        <w:t>)</w:t>
      </w:r>
      <w:bookmarkEnd w:id="0"/>
    </w:p>
    <w:p w:rsidR="00BF61CA" w:rsidRPr="00BF61CA" w:rsidRDefault="00BF61CA" w:rsidP="00BF61CA"/>
    <w:p w:rsidR="00BF61CA" w:rsidRDefault="00BF61CA" w:rsidP="00BF61CA">
      <w:r>
        <w:t>Die Aufgabe „SEPTrash“ besteht in der Entwicklung einer Anwendung zur Planung eines Mülltonnenleerungsplans für beliebige Städte. Die Anwendung soll helfen, einen Leerungsplan für eine Stadt anhand der Art der Straßen, der aktuellen Verkehrssituation (z.B. durch Straßenverengungen in Baustellen oder Komplettsperrungen), der verfügbaren Fahrzeuge und Fahrer, dem Ort der Entleerung und der Tonnenart zu erstellen.</w:t>
      </w:r>
    </w:p>
    <w:p w:rsidR="00BF61CA" w:rsidRDefault="00BF61CA" w:rsidP="00BF61CA"/>
    <w:p w:rsidR="00BF61CA" w:rsidRDefault="00BF61CA" w:rsidP="00BF61CA">
      <w:r>
        <w:t>Auf Basis eines Straßennetzes von OpenStreetMaps haben unterschiedliche Straßen eine unterschiedliche Dichte von zu entleerenden Mülltonnen. Während auf Hauptstraßen die Dichte der Mülltonne evtl. höher ist (z.B. eine 120 Liter Tonne alle 40 Meter), ist die Dichte auf Anwohnerstraßen möglicherweise geringer (z.B. eine 80 Liter Tonne alle 50 Meter). Ausgangspunkt für die Räumung ist das Fahrzeugdepot, in dem nur eine begrenzte Anzahl von Fahrzeugen zur Verfügung steht. Alle Fahrzeuge können nur eine begrenzte Menge Müll abtransportieren, sodass der Müllwagen regelmäßig an einer gewissen Stelle entleert werden muss (z. B. an Müllkippen oder einer Müllverbrennungsanlage). Außerdem sollen unterschiedliche Fahrzeugtypen mit unterschiedlicher Ladekapazität und/oder Straßeneignung existieren.</w:t>
      </w:r>
    </w:p>
    <w:p w:rsidR="00BF61CA" w:rsidRDefault="00BF61CA" w:rsidP="00BF61CA"/>
    <w:p w:rsidR="00BF61CA" w:rsidRDefault="00BF61CA" w:rsidP="00BF61CA">
      <w:r>
        <w:t>Die Anwendung soll auf Basis dieser Daten automatisch einen (z.B. wöchentlichen) Entleerungsplan berechnen und den einzelnen Fahrzeugen Routen vorgeben. Dabei müssen die o. g. Punkte berücksichtigt werden. Es soll auch möglich sein, die einzelnen Pläne manuell anzupassen. Zudem muss der vorhandene Fuhrpark mit den zur Verfügung stehenden Fahrern (und zusätzlichem Personal) gemanagt werden. Auf einer Karte soll es möglich sein, das Fahrzeugdepot sowie die Position der Mülldepots zu definieren.</w:t>
      </w:r>
    </w:p>
    <w:p w:rsidR="00BF61CA" w:rsidRDefault="00BF61CA" w:rsidP="00BF61CA"/>
    <w:p w:rsidR="00BF61CA" w:rsidRDefault="00BF61CA" w:rsidP="00BF61CA">
      <w:r>
        <w:t>Die berechneten bzw. angepassten Pläne sollen auf einer Karte angezeigt werden, wobei es auch möglich sein soll, gezielt für einzelne Fahrzeuge die Routen anzeigen zu lassen.</w:t>
      </w:r>
    </w:p>
    <w:p w:rsidR="00BF61CA" w:rsidRDefault="00BF61CA" w:rsidP="00BF61CA"/>
    <w:p w:rsidR="00BF61CA" w:rsidRDefault="00BF61CA" w:rsidP="00BF61CA"/>
    <w:p w:rsidR="00BF61CA" w:rsidRDefault="00BF61CA" w:rsidP="00BF61CA">
      <w:r>
        <w:rPr>
          <w:i/>
          <w:iCs/>
        </w:rPr>
        <w:t>Anmerkungen:</w:t>
      </w:r>
    </w:p>
    <w:p w:rsidR="00BF61CA" w:rsidRDefault="00BF61CA" w:rsidP="00BF61CA"/>
    <w:p w:rsidR="00BF61CA" w:rsidRDefault="00BF61CA" w:rsidP="00BF61CA">
      <w:pPr>
        <w:numPr>
          <w:ilvl w:val="0"/>
          <w:numId w:val="20"/>
        </w:numPr>
        <w:suppressAutoHyphens/>
      </w:pPr>
      <w:r>
        <w:t>Die Anwendung ist in der Programmiersprache Java zu entwickeln.</w:t>
      </w:r>
    </w:p>
    <w:p w:rsidR="00BF61CA" w:rsidRDefault="00BF61CA" w:rsidP="00BF61CA">
      <w:pPr>
        <w:numPr>
          <w:ilvl w:val="0"/>
          <w:numId w:val="20"/>
        </w:numPr>
        <w:suppressAutoHyphens/>
      </w:pPr>
      <w:r>
        <w:t>Straßenkarten können von OpenStreetMaps genutzt werden. Es soll möglich sein, auch andere Kartenausschnitte mit der Anwendung zu nutzen.</w:t>
      </w:r>
    </w:p>
    <w:p w:rsidR="00BF61CA" w:rsidRDefault="00BF61CA" w:rsidP="00BF61CA">
      <w:pPr>
        <w:numPr>
          <w:ilvl w:val="0"/>
          <w:numId w:val="20"/>
        </w:numPr>
        <w:suppressAutoHyphens/>
      </w:pPr>
      <w:r>
        <w:t>Wir veröffentlichen besonders gelungene Software auf unserer SEP-Webseite. Hierzu ist es unbedingt erforderlich, dass ein System keine urheberrechtlich geschützten Inhalte (Bilder, Musik, etc.) enthält.</w:t>
      </w:r>
    </w:p>
    <w:p w:rsidR="00A65B73" w:rsidRPr="00A65B73" w:rsidRDefault="00A65B73" w:rsidP="00A65B73"/>
    <w:p w:rsidR="00A65B73" w:rsidRDefault="00960390" w:rsidP="00E25078">
      <w:pPr>
        <w:pStyle w:val="berschrift1"/>
      </w:pPr>
      <w:bookmarkStart w:id="1" w:name="_Toc361167334"/>
      <w:r w:rsidRPr="00186151">
        <w:lastRenderedPageBreak/>
        <w:t>Anforderungsspezifikation</w:t>
      </w:r>
      <w:bookmarkEnd w:id="1"/>
    </w:p>
    <w:p w:rsidR="00F55849" w:rsidRDefault="00F55849" w:rsidP="0001023A">
      <w:pPr>
        <w:pStyle w:val="berschrift2"/>
      </w:pPr>
      <w:bookmarkStart w:id="2" w:name="_Ref306001441"/>
      <w:bookmarkStart w:id="3" w:name="_Ref306003635"/>
      <w:bookmarkStart w:id="4" w:name="_Ref306003662"/>
      <w:bookmarkStart w:id="5" w:name="_Toc361167335"/>
      <w:r>
        <w:t>Ziel</w:t>
      </w:r>
      <w:r w:rsidR="004C1769">
        <w:t>modell</w:t>
      </w:r>
      <w:bookmarkEnd w:id="2"/>
      <w:bookmarkEnd w:id="3"/>
      <w:bookmarkEnd w:id="4"/>
      <w:bookmarkEnd w:id="5"/>
    </w:p>
    <w:p w:rsidR="006E73D8" w:rsidRDefault="006E73D8" w:rsidP="006E73D8">
      <w:pPr>
        <w:jc w:val="left"/>
      </w:pPr>
    </w:p>
    <w:p w:rsidR="00147482" w:rsidRDefault="00147482" w:rsidP="00147482">
      <w:pPr>
        <w:pStyle w:val="Listenabsatz1"/>
        <w:numPr>
          <w:ilvl w:val="0"/>
          <w:numId w:val="25"/>
        </w:numPr>
        <w:rPr>
          <w:b/>
        </w:rPr>
      </w:pPr>
      <w:r w:rsidRPr="00671459">
        <w:rPr>
          <w:b/>
        </w:rPr>
        <w:t>Z-</w:t>
      </w:r>
      <w:r>
        <w:rPr>
          <w:b/>
        </w:rPr>
        <w:t>HG-</w:t>
      </w:r>
      <w:r w:rsidRPr="00671459">
        <w:rPr>
          <w:b/>
        </w:rPr>
        <w:t>1:</w:t>
      </w:r>
      <w:r>
        <w:t xml:space="preserve"> Erstellung Mülltonnenleerungsplan</w:t>
      </w:r>
      <w:r>
        <w:br/>
        <w:t>Das System erstellt einen Mülltonnenleerungsplan.</w:t>
      </w:r>
    </w:p>
    <w:p w:rsidR="00147482" w:rsidRPr="00D00071" w:rsidRDefault="00147482" w:rsidP="00147482">
      <w:pPr>
        <w:pStyle w:val="Listenabsatz1"/>
        <w:numPr>
          <w:ilvl w:val="1"/>
          <w:numId w:val="25"/>
        </w:numPr>
        <w:rPr>
          <w:b/>
        </w:rPr>
      </w:pPr>
      <w:r>
        <w:rPr>
          <w:b/>
        </w:rPr>
        <w:t>Z-L-</w:t>
      </w:r>
      <w:r w:rsidRPr="00D00071">
        <w:rPr>
          <w:b/>
        </w:rPr>
        <w:t>HG-1.1:</w:t>
      </w:r>
      <w:r w:rsidRPr="00D00071">
        <w:t xml:space="preserve"> Entleerungsgewährleistung</w:t>
      </w:r>
      <w:r w:rsidRPr="00D00071">
        <w:br/>
        <w:t>Der Mülltonnenleerungsplan gewährleistet die Entleerung aller Mülltonnen aller Müllarten innerhalb einer Woche.</w:t>
      </w:r>
    </w:p>
    <w:p w:rsidR="00147482" w:rsidRPr="00D00071" w:rsidRDefault="00147482" w:rsidP="00147482">
      <w:pPr>
        <w:pStyle w:val="Listenabsatz1"/>
        <w:numPr>
          <w:ilvl w:val="1"/>
          <w:numId w:val="25"/>
        </w:numPr>
        <w:rPr>
          <w:b/>
        </w:rPr>
      </w:pPr>
      <w:r w:rsidRPr="00D00071">
        <w:rPr>
          <w:b/>
        </w:rPr>
        <w:t>Z-</w:t>
      </w:r>
      <w:r>
        <w:rPr>
          <w:b/>
        </w:rPr>
        <w:t>L-</w:t>
      </w:r>
      <w:r w:rsidRPr="00D00071">
        <w:rPr>
          <w:b/>
        </w:rPr>
        <w:t xml:space="preserve">HG-1.2: </w:t>
      </w:r>
      <w:r w:rsidRPr="00D00071">
        <w:t>Routenplan</w:t>
      </w:r>
      <w:r w:rsidR="003D6C3C">
        <w:t>ung</w:t>
      </w:r>
      <w:r w:rsidR="003D6C3C">
        <w:br/>
        <w:t>Das System berechnet die von den</w:t>
      </w:r>
      <w:r w:rsidRPr="00D00071">
        <w:t xml:space="preserve"> Müllfahrzeugen zu befahrende</w:t>
      </w:r>
      <w:r w:rsidR="003D6C3C">
        <w:t>n</w:t>
      </w:r>
      <w:r w:rsidRPr="00D00071">
        <w:t xml:space="preserve"> Routen.</w:t>
      </w:r>
    </w:p>
    <w:p w:rsidR="00147482" w:rsidRPr="00D00071" w:rsidRDefault="00147482" w:rsidP="00147482">
      <w:pPr>
        <w:pStyle w:val="Listenabsatz"/>
        <w:numPr>
          <w:ilvl w:val="2"/>
          <w:numId w:val="25"/>
        </w:numPr>
        <w:jc w:val="left"/>
        <w:rPr>
          <w:rFonts w:ascii="Calibri" w:hAnsi="Calibri"/>
          <w:color w:val="000000"/>
          <w:sz w:val="24"/>
        </w:rPr>
      </w:pPr>
      <w:r w:rsidRPr="00D00071">
        <w:rPr>
          <w:b/>
          <w:color w:val="000000"/>
        </w:rPr>
        <w:t>Z-</w:t>
      </w:r>
      <w:r>
        <w:rPr>
          <w:b/>
        </w:rPr>
        <w:t>L-</w:t>
      </w:r>
      <w:r w:rsidRPr="00D00071">
        <w:rPr>
          <w:b/>
          <w:color w:val="000000"/>
        </w:rPr>
        <w:t>HG-1.2.1:</w:t>
      </w:r>
      <w:r w:rsidRPr="00D00071">
        <w:rPr>
          <w:color w:val="000000"/>
        </w:rPr>
        <w:t xml:space="preserve"> Dateneingaben</w:t>
      </w:r>
    </w:p>
    <w:p w:rsidR="00147482" w:rsidRPr="00D00071" w:rsidRDefault="00147482" w:rsidP="00147482">
      <w:pPr>
        <w:ind w:left="2127"/>
        <w:rPr>
          <w:color w:val="000000"/>
        </w:rPr>
      </w:pPr>
      <w:r w:rsidRPr="00D00071">
        <w:rPr>
          <w:color w:val="000000"/>
        </w:rPr>
        <w:t>Der Benutzer kann Eingaben machen, die das System bei der Planerstellung berücksichtigt.</w:t>
      </w:r>
    </w:p>
    <w:p w:rsidR="00147482" w:rsidRPr="00D00071" w:rsidRDefault="00147482" w:rsidP="00147482">
      <w:pPr>
        <w:pStyle w:val="Listenabsatz"/>
        <w:numPr>
          <w:ilvl w:val="3"/>
          <w:numId w:val="32"/>
        </w:numPr>
        <w:jc w:val="left"/>
        <w:rPr>
          <w:rFonts w:ascii="Calibri" w:hAnsi="Calibri"/>
          <w:color w:val="000000"/>
          <w:sz w:val="24"/>
        </w:rPr>
      </w:pPr>
      <w:r w:rsidRPr="00D00071">
        <w:rPr>
          <w:b/>
          <w:color w:val="000000"/>
        </w:rPr>
        <w:t>Z-</w:t>
      </w:r>
      <w:r>
        <w:rPr>
          <w:b/>
        </w:rPr>
        <w:t>L-</w:t>
      </w:r>
      <w:r w:rsidRPr="00D00071">
        <w:rPr>
          <w:b/>
          <w:color w:val="000000"/>
        </w:rPr>
        <w:t xml:space="preserve">HG-1.2.1.1: </w:t>
      </w:r>
      <w:r w:rsidRPr="00D00071">
        <w:rPr>
          <w:color w:val="000000"/>
        </w:rPr>
        <w:t>Kartenimport</w:t>
      </w:r>
    </w:p>
    <w:p w:rsidR="00147482" w:rsidRDefault="00147482" w:rsidP="00147482">
      <w:pPr>
        <w:pStyle w:val="Listenabsatz"/>
        <w:ind w:left="2880"/>
        <w:jc w:val="left"/>
        <w:rPr>
          <w:color w:val="000000"/>
        </w:rPr>
      </w:pPr>
      <w:r w:rsidRPr="00D00071">
        <w:rPr>
          <w:color w:val="000000"/>
        </w:rPr>
        <w:t>Der Benutzer muss eine Karte importieren</w:t>
      </w:r>
      <w:r w:rsidR="003D6C3C">
        <w:rPr>
          <w:color w:val="000000"/>
        </w:rPr>
        <w:t>,</w:t>
      </w:r>
      <w:r w:rsidRPr="00D00071">
        <w:rPr>
          <w:color w:val="000000"/>
        </w:rPr>
        <w:t xml:space="preserve"> bevor er andere Eingaben machen kann.</w:t>
      </w:r>
    </w:p>
    <w:p w:rsidR="003C1FBF" w:rsidRPr="001D41AB" w:rsidRDefault="003C1FBF" w:rsidP="003C1FBF">
      <w:pPr>
        <w:pStyle w:val="Listenabsatz"/>
        <w:numPr>
          <w:ilvl w:val="4"/>
          <w:numId w:val="32"/>
        </w:numPr>
        <w:jc w:val="left"/>
        <w:rPr>
          <w:rFonts w:ascii="Calibri" w:hAnsi="Calibri"/>
          <w:color w:val="000000"/>
          <w:sz w:val="24"/>
        </w:rPr>
      </w:pPr>
      <w:r w:rsidRPr="001D41AB">
        <w:rPr>
          <w:b/>
          <w:color w:val="000000"/>
        </w:rPr>
        <w:t xml:space="preserve">Z-T-HG-1.2.1.1.1: </w:t>
      </w:r>
      <w:r w:rsidRPr="001D41AB">
        <w:rPr>
          <w:color w:val="000000"/>
        </w:rPr>
        <w:t>OpenStreetMap XML-Dateien</w:t>
      </w:r>
    </w:p>
    <w:p w:rsidR="003C1FBF" w:rsidRPr="001D41AB" w:rsidRDefault="003C1FBF" w:rsidP="003C1FBF">
      <w:pPr>
        <w:pStyle w:val="Listenabsatz"/>
        <w:ind w:left="3545"/>
        <w:jc w:val="left"/>
        <w:rPr>
          <w:color w:val="000000"/>
        </w:rPr>
      </w:pPr>
      <w:r w:rsidRPr="001D41AB">
        <w:rPr>
          <w:color w:val="000000"/>
        </w:rPr>
        <w:t>Das System soll den Import von Kartenausschnitten aus XML-Dateien des OpenStreetMap Projektes unterstützen.</w:t>
      </w:r>
    </w:p>
    <w:p w:rsidR="003C1FBF" w:rsidRPr="001D41AB" w:rsidRDefault="003C1FBF" w:rsidP="003C1FBF">
      <w:pPr>
        <w:pStyle w:val="Listenabsatz"/>
        <w:numPr>
          <w:ilvl w:val="4"/>
          <w:numId w:val="32"/>
        </w:numPr>
        <w:jc w:val="left"/>
        <w:rPr>
          <w:rFonts w:ascii="Calibri" w:hAnsi="Calibri"/>
          <w:color w:val="000000"/>
          <w:sz w:val="24"/>
        </w:rPr>
      </w:pPr>
      <w:r w:rsidRPr="001D41AB">
        <w:rPr>
          <w:b/>
          <w:color w:val="000000"/>
        </w:rPr>
        <w:t xml:space="preserve">Z-T-HG-1.2.1.1.2: </w:t>
      </w:r>
      <w:r w:rsidRPr="001D41AB">
        <w:rPr>
          <w:color w:val="000000"/>
        </w:rPr>
        <w:t>Umwandlung in eigene Struktur</w:t>
      </w:r>
    </w:p>
    <w:p w:rsidR="003C1FBF" w:rsidRPr="003C1FBF" w:rsidRDefault="003C1FBF" w:rsidP="003C1FBF">
      <w:pPr>
        <w:pStyle w:val="Listenabsatz"/>
        <w:ind w:left="3545"/>
        <w:jc w:val="left"/>
        <w:rPr>
          <w:color w:val="000000"/>
        </w:rPr>
      </w:pPr>
      <w:r>
        <w:rPr>
          <w:color w:val="000000"/>
        </w:rPr>
        <w:t>Das System soll den importierten Kartenausschnitt in einen Graphen transformieren, auf dem das System im Folgenden weiterarbeitet.</w:t>
      </w:r>
    </w:p>
    <w:p w:rsidR="00147482" w:rsidRPr="00D00071" w:rsidRDefault="007D630D" w:rsidP="00147482">
      <w:pPr>
        <w:pStyle w:val="Listenabsatz"/>
        <w:numPr>
          <w:ilvl w:val="3"/>
          <w:numId w:val="32"/>
        </w:numPr>
        <w:jc w:val="left"/>
        <w:rPr>
          <w:rFonts w:ascii="Calibri" w:hAnsi="Calibri"/>
          <w:color w:val="000000"/>
          <w:sz w:val="24"/>
        </w:rPr>
      </w:pPr>
      <w:r>
        <w:rPr>
          <w:b/>
          <w:color w:val="000000"/>
        </w:rPr>
        <w:t>Z-L</w:t>
      </w:r>
      <w:r w:rsidR="00147482">
        <w:rPr>
          <w:b/>
        </w:rPr>
        <w:t>-</w:t>
      </w:r>
      <w:r w:rsidR="00147482" w:rsidRPr="00D00071">
        <w:rPr>
          <w:b/>
          <w:color w:val="000000"/>
        </w:rPr>
        <w:t>HG-1.2.1.2:</w:t>
      </w:r>
      <w:r w:rsidR="00147482" w:rsidRPr="00D00071">
        <w:rPr>
          <w:color w:val="000000"/>
        </w:rPr>
        <w:t xml:space="preserve"> Anfahrtspunkte </w:t>
      </w:r>
    </w:p>
    <w:p w:rsidR="00147482" w:rsidRPr="00D00071" w:rsidRDefault="00147482" w:rsidP="00147482">
      <w:pPr>
        <w:pStyle w:val="Listenabsatz"/>
        <w:ind w:left="2835" w:firstLine="1"/>
        <w:jc w:val="left"/>
        <w:rPr>
          <w:rFonts w:ascii="Calibri" w:hAnsi="Calibri"/>
          <w:color w:val="000000"/>
          <w:sz w:val="24"/>
        </w:rPr>
      </w:pPr>
      <w:r w:rsidRPr="00D00071">
        <w:rPr>
          <w:rFonts w:cs="Arial"/>
          <w:color w:val="000000"/>
          <w:szCs w:val="20"/>
        </w:rPr>
        <w:t>Der Benutzer muss die Position des Fahrzeugdepots und der Müllentleerungsorte festlegen.</w:t>
      </w:r>
    </w:p>
    <w:p w:rsidR="00147482" w:rsidRPr="00D00071" w:rsidRDefault="007D630D" w:rsidP="00147482">
      <w:pPr>
        <w:pStyle w:val="Listenabsatz"/>
        <w:numPr>
          <w:ilvl w:val="4"/>
          <w:numId w:val="32"/>
        </w:numPr>
        <w:jc w:val="left"/>
        <w:rPr>
          <w:rFonts w:ascii="Calibri" w:hAnsi="Calibri"/>
          <w:color w:val="000000"/>
          <w:sz w:val="24"/>
        </w:rPr>
      </w:pPr>
      <w:r>
        <w:rPr>
          <w:rFonts w:cs="Arial"/>
          <w:b/>
          <w:color w:val="000000"/>
          <w:szCs w:val="20"/>
        </w:rPr>
        <w:t>Z-L</w:t>
      </w:r>
      <w:r w:rsidR="00147482">
        <w:rPr>
          <w:b/>
        </w:rPr>
        <w:t>-</w:t>
      </w:r>
      <w:r w:rsidR="00147482" w:rsidRPr="00D00071">
        <w:rPr>
          <w:rFonts w:cs="Arial"/>
          <w:b/>
          <w:color w:val="000000"/>
          <w:szCs w:val="20"/>
        </w:rPr>
        <w:t>HG-1.2.1.2.1:</w:t>
      </w:r>
      <w:r w:rsidR="00147482" w:rsidRPr="00D00071">
        <w:rPr>
          <w:rFonts w:cs="Arial"/>
          <w:color w:val="000000"/>
          <w:szCs w:val="20"/>
        </w:rPr>
        <w:t xml:space="preserve"> Anfahrtspunkte ändern</w:t>
      </w:r>
    </w:p>
    <w:p w:rsidR="00147482" w:rsidRPr="00D00071" w:rsidRDefault="00147482" w:rsidP="00147482">
      <w:pPr>
        <w:pStyle w:val="Listenabsatz"/>
        <w:ind w:left="3544"/>
        <w:jc w:val="left"/>
        <w:rPr>
          <w:rFonts w:cs="Arial"/>
          <w:color w:val="000000"/>
          <w:szCs w:val="20"/>
        </w:rPr>
      </w:pPr>
      <w:r w:rsidRPr="00D00071">
        <w:rPr>
          <w:rFonts w:cs="Arial"/>
          <w:color w:val="000000"/>
          <w:szCs w:val="20"/>
        </w:rPr>
        <w:t>Der Benutzer kann manuelle Änderungen an den Positionen des Fahrzeugdepots und der Müllentleerungsorte vornehmen.</w:t>
      </w:r>
    </w:p>
    <w:p w:rsidR="00147482" w:rsidRPr="00D00071" w:rsidRDefault="007D630D" w:rsidP="00147482">
      <w:pPr>
        <w:pStyle w:val="Listenabsatz"/>
        <w:numPr>
          <w:ilvl w:val="3"/>
          <w:numId w:val="32"/>
        </w:numPr>
        <w:jc w:val="left"/>
        <w:rPr>
          <w:rFonts w:ascii="Calibri" w:hAnsi="Calibri"/>
          <w:color w:val="000000"/>
          <w:sz w:val="24"/>
        </w:rPr>
      </w:pPr>
      <w:r>
        <w:rPr>
          <w:rFonts w:cs="Arial"/>
          <w:b/>
          <w:color w:val="000000"/>
          <w:szCs w:val="20"/>
        </w:rPr>
        <w:t>Z-L</w:t>
      </w:r>
      <w:r w:rsidR="00147482">
        <w:rPr>
          <w:b/>
        </w:rPr>
        <w:t>-</w:t>
      </w:r>
      <w:r w:rsidR="00147482" w:rsidRPr="00D00071">
        <w:rPr>
          <w:rFonts w:cs="Arial"/>
          <w:b/>
          <w:color w:val="000000"/>
          <w:szCs w:val="20"/>
        </w:rPr>
        <w:t>HG-1.2.1.3:</w:t>
      </w:r>
      <w:r w:rsidR="00147482" w:rsidRPr="00D00071">
        <w:rPr>
          <w:rFonts w:cs="Arial"/>
          <w:color w:val="000000"/>
          <w:szCs w:val="20"/>
        </w:rPr>
        <w:t xml:space="preserve"> Fahrzeuge</w:t>
      </w:r>
    </w:p>
    <w:p w:rsidR="00147482" w:rsidRPr="00D00071" w:rsidRDefault="00147482" w:rsidP="00147482">
      <w:pPr>
        <w:pStyle w:val="Listenabsatz"/>
        <w:ind w:left="2835"/>
        <w:jc w:val="left"/>
        <w:rPr>
          <w:rFonts w:cs="Arial"/>
          <w:color w:val="000000"/>
          <w:szCs w:val="20"/>
        </w:rPr>
      </w:pPr>
      <w:r w:rsidRPr="00D00071">
        <w:rPr>
          <w:rFonts w:cs="Arial"/>
          <w:color w:val="000000"/>
          <w:szCs w:val="20"/>
        </w:rPr>
        <w:t xml:space="preserve">Der Benutzer muss Fahrzeuge (mindestens ein Fahrzeug je </w:t>
      </w:r>
      <w:r w:rsidR="003C1D48">
        <w:rPr>
          <w:rFonts w:cs="Arial"/>
          <w:color w:val="000000"/>
          <w:szCs w:val="20"/>
        </w:rPr>
        <w:t xml:space="preserve">Müllart) </w:t>
      </w:r>
      <w:r w:rsidRPr="00D00071">
        <w:rPr>
          <w:rFonts w:cs="Arial"/>
          <w:color w:val="000000"/>
          <w:szCs w:val="20"/>
        </w:rPr>
        <w:t>anlegen.</w:t>
      </w:r>
    </w:p>
    <w:p w:rsidR="00147482" w:rsidRPr="00D00071" w:rsidRDefault="007D630D" w:rsidP="00147482">
      <w:pPr>
        <w:pStyle w:val="Listenabsatz"/>
        <w:numPr>
          <w:ilvl w:val="4"/>
          <w:numId w:val="32"/>
        </w:numPr>
        <w:jc w:val="left"/>
        <w:rPr>
          <w:rFonts w:ascii="Calibri" w:hAnsi="Calibri"/>
          <w:color w:val="000000"/>
          <w:sz w:val="24"/>
        </w:rPr>
      </w:pPr>
      <w:r>
        <w:rPr>
          <w:rFonts w:cs="Arial"/>
          <w:b/>
          <w:color w:val="000000"/>
          <w:szCs w:val="20"/>
        </w:rPr>
        <w:t>Z-L</w:t>
      </w:r>
      <w:r w:rsidR="00147482">
        <w:rPr>
          <w:b/>
        </w:rPr>
        <w:t>-</w:t>
      </w:r>
      <w:r w:rsidR="00147482" w:rsidRPr="00D00071">
        <w:rPr>
          <w:rFonts w:cs="Arial"/>
          <w:b/>
          <w:color w:val="000000"/>
          <w:szCs w:val="20"/>
        </w:rPr>
        <w:t>HG-1.2.1.3.1:</w:t>
      </w:r>
      <w:r w:rsidR="00147482" w:rsidRPr="00D00071">
        <w:rPr>
          <w:rFonts w:cs="Arial"/>
          <w:color w:val="000000"/>
          <w:szCs w:val="20"/>
        </w:rPr>
        <w:t xml:space="preserve"> Verfügbarkeit</w:t>
      </w:r>
    </w:p>
    <w:p w:rsidR="00147482" w:rsidRPr="00D00071" w:rsidRDefault="00147482" w:rsidP="00147482">
      <w:pPr>
        <w:pStyle w:val="Listenabsatz"/>
        <w:ind w:left="3544" w:firstLine="1"/>
        <w:jc w:val="left"/>
        <w:rPr>
          <w:rFonts w:ascii="Calibri" w:hAnsi="Calibri"/>
          <w:color w:val="000000"/>
          <w:sz w:val="24"/>
        </w:rPr>
      </w:pPr>
      <w:r w:rsidRPr="00D00071">
        <w:rPr>
          <w:rFonts w:cs="Arial"/>
          <w:color w:val="000000"/>
          <w:szCs w:val="20"/>
        </w:rPr>
        <w:t>Der Benutzer ist in der Lage die Verfügbarkeit von Müllfahrzeugen bzw. Teams zu bestimmen.</w:t>
      </w:r>
    </w:p>
    <w:p w:rsidR="00147482" w:rsidRPr="00D00071" w:rsidRDefault="00147482" w:rsidP="00147482">
      <w:pPr>
        <w:pStyle w:val="Listenabsatz1"/>
        <w:numPr>
          <w:ilvl w:val="2"/>
          <w:numId w:val="25"/>
        </w:numPr>
        <w:jc w:val="left"/>
        <w:rPr>
          <w:b/>
          <w:bCs/>
        </w:rPr>
      </w:pPr>
      <w:r w:rsidRPr="00D00071">
        <w:rPr>
          <w:b/>
        </w:rPr>
        <w:t>Z-</w:t>
      </w:r>
      <w:r>
        <w:rPr>
          <w:b/>
        </w:rPr>
        <w:t>L-</w:t>
      </w:r>
      <w:r w:rsidRPr="00D00071">
        <w:rPr>
          <w:b/>
        </w:rPr>
        <w:t>SG-1.2.2:</w:t>
      </w:r>
      <w:r w:rsidRPr="00D00071">
        <w:t xml:space="preserve"> Straßenverhältnisse</w:t>
      </w:r>
      <w:r w:rsidRPr="00D00071">
        <w:br/>
        <w:t>Zu berücksichtigen sind die Straßenverhältnisse.</w:t>
      </w:r>
    </w:p>
    <w:p w:rsidR="00147482" w:rsidRPr="00D00071" w:rsidRDefault="00147482" w:rsidP="00147482">
      <w:pPr>
        <w:pStyle w:val="Listenabsatz1"/>
        <w:numPr>
          <w:ilvl w:val="3"/>
          <w:numId w:val="25"/>
        </w:numPr>
        <w:jc w:val="left"/>
        <w:rPr>
          <w:b/>
          <w:bCs/>
        </w:rPr>
      </w:pPr>
      <w:r w:rsidRPr="00D00071">
        <w:rPr>
          <w:b/>
          <w:bCs/>
        </w:rPr>
        <w:t>Z-</w:t>
      </w:r>
      <w:r w:rsidRPr="00D00071">
        <w:rPr>
          <w:b/>
        </w:rPr>
        <w:t>HG-1.2.2.1:</w:t>
      </w:r>
      <w:r w:rsidRPr="00D00071">
        <w:t xml:space="preserve"> Allgemeine Hindernisse</w:t>
      </w:r>
      <w:r w:rsidRPr="00D00071">
        <w:br/>
      </w:r>
      <w:r w:rsidRPr="00D00071">
        <w:rPr>
          <w:bCs/>
        </w:rPr>
        <w:t>Das System berücksichtigt im Kartenmaterial hinterlegte Hindernisse bei der Planung.</w:t>
      </w:r>
    </w:p>
    <w:p w:rsidR="00147482" w:rsidRPr="00D00071" w:rsidRDefault="007D630D" w:rsidP="00147482">
      <w:pPr>
        <w:pStyle w:val="Listenabsatz1"/>
        <w:numPr>
          <w:ilvl w:val="3"/>
          <w:numId w:val="25"/>
        </w:numPr>
        <w:rPr>
          <w:b/>
          <w:bCs/>
          <w:kern w:val="20"/>
        </w:rPr>
      </w:pPr>
      <w:r>
        <w:rPr>
          <w:b/>
          <w:bCs/>
          <w:kern w:val="20"/>
        </w:rPr>
        <w:t>Z-L</w:t>
      </w:r>
      <w:r w:rsidR="00147482">
        <w:rPr>
          <w:b/>
        </w:rPr>
        <w:t>-</w:t>
      </w:r>
      <w:r w:rsidR="00147482" w:rsidRPr="00D00071">
        <w:rPr>
          <w:b/>
          <w:bCs/>
          <w:kern w:val="20"/>
        </w:rPr>
        <w:t xml:space="preserve">HG-1.2.2.2: </w:t>
      </w:r>
      <w:r w:rsidR="00147482" w:rsidRPr="00D00071">
        <w:rPr>
          <w:bCs/>
          <w:kern w:val="20"/>
        </w:rPr>
        <w:t>Nicht erreichbare Straßenabschnitte</w:t>
      </w:r>
    </w:p>
    <w:p w:rsidR="00147482" w:rsidRPr="00D00071" w:rsidRDefault="00147482" w:rsidP="00147482">
      <w:pPr>
        <w:pStyle w:val="Listenabsatz1"/>
        <w:ind w:left="2880"/>
        <w:rPr>
          <w:b/>
          <w:bCs/>
        </w:rPr>
      </w:pPr>
      <w:r w:rsidRPr="00D00071">
        <w:rPr>
          <w:bCs/>
          <w:kern w:val="20"/>
        </w:rPr>
        <w:t>Das System berücksichtigt aufgrund von Hindernissen nicht erreichbare Straßenabschnitte, indem es Tonnen, die im nicht befahrbaren Straßenabschnitt stehen, auf den nächstgelegenen, anfahrbaren Knoten verlegt.</w:t>
      </w:r>
    </w:p>
    <w:p w:rsidR="00147482" w:rsidRPr="00D00071" w:rsidRDefault="007D630D" w:rsidP="00147482">
      <w:pPr>
        <w:pStyle w:val="Listenabsatz1"/>
        <w:numPr>
          <w:ilvl w:val="2"/>
          <w:numId w:val="25"/>
        </w:numPr>
        <w:jc w:val="left"/>
        <w:rPr>
          <w:b/>
        </w:rPr>
      </w:pPr>
      <w:r>
        <w:rPr>
          <w:b/>
        </w:rPr>
        <w:t>Z-L</w:t>
      </w:r>
      <w:r w:rsidR="00147482">
        <w:rPr>
          <w:b/>
        </w:rPr>
        <w:t>-</w:t>
      </w:r>
      <w:r w:rsidR="00147482" w:rsidRPr="00D00071">
        <w:rPr>
          <w:b/>
        </w:rPr>
        <w:t>HG-1.2.3:</w:t>
      </w:r>
      <w:r w:rsidR="00147482" w:rsidRPr="00D00071">
        <w:t xml:space="preserve"> Fassungsvermögen</w:t>
      </w:r>
      <w:r w:rsidR="00147482" w:rsidRPr="00D00071">
        <w:br/>
        <w:t>Zu berücksichtigen ist das Fassungsvermögen (abhängig vom Fahrzeugtyp) des Fahrzeugs.</w:t>
      </w:r>
    </w:p>
    <w:p w:rsidR="00147482" w:rsidRPr="00D00071" w:rsidRDefault="007D630D" w:rsidP="00147482">
      <w:pPr>
        <w:pStyle w:val="Listenabsatz1"/>
        <w:numPr>
          <w:ilvl w:val="2"/>
          <w:numId w:val="25"/>
        </w:numPr>
        <w:jc w:val="left"/>
        <w:rPr>
          <w:b/>
          <w:bCs/>
        </w:rPr>
      </w:pPr>
      <w:r>
        <w:rPr>
          <w:b/>
        </w:rPr>
        <w:t>Z-L</w:t>
      </w:r>
      <w:r w:rsidR="00147482">
        <w:rPr>
          <w:b/>
        </w:rPr>
        <w:t>-</w:t>
      </w:r>
      <w:r w:rsidR="00147482" w:rsidRPr="00D00071">
        <w:rPr>
          <w:b/>
        </w:rPr>
        <w:t>SG-1.2.4:</w:t>
      </w:r>
      <w:r w:rsidR="00147482" w:rsidRPr="00D00071">
        <w:t xml:space="preserve"> Umwege</w:t>
      </w:r>
      <w:r w:rsidR="00147482" w:rsidRPr="00D00071">
        <w:br/>
        <w:t>Das System soll Umwege und unnütze Fahrten vermeiden.</w:t>
      </w:r>
    </w:p>
    <w:p w:rsidR="00147482" w:rsidRPr="00D00071" w:rsidRDefault="007D630D" w:rsidP="00147482">
      <w:pPr>
        <w:pStyle w:val="Listenabsatz1"/>
        <w:numPr>
          <w:ilvl w:val="3"/>
          <w:numId w:val="25"/>
        </w:numPr>
        <w:jc w:val="left"/>
        <w:rPr>
          <w:b/>
          <w:bCs/>
        </w:rPr>
      </w:pPr>
      <w:r>
        <w:rPr>
          <w:b/>
          <w:bCs/>
        </w:rPr>
        <w:t>Z-L</w:t>
      </w:r>
      <w:r w:rsidR="00147482">
        <w:rPr>
          <w:b/>
        </w:rPr>
        <w:t>-</w:t>
      </w:r>
      <w:r w:rsidR="00147482" w:rsidRPr="00D00071">
        <w:rPr>
          <w:b/>
          <w:bCs/>
        </w:rPr>
        <w:t>HG-1.2.4.1:</w:t>
      </w:r>
      <w:r w:rsidR="00147482" w:rsidRPr="00D00071">
        <w:t xml:space="preserve"> Startpunkt</w:t>
      </w:r>
      <w:r w:rsidR="00147482" w:rsidRPr="00D00071">
        <w:br/>
        <w:t>Jede Fahrt beginnt am Depot.</w:t>
      </w:r>
    </w:p>
    <w:p w:rsidR="00147482" w:rsidRPr="00D00071" w:rsidRDefault="007D630D" w:rsidP="00147482">
      <w:pPr>
        <w:pStyle w:val="Listenabsatz1"/>
        <w:numPr>
          <w:ilvl w:val="3"/>
          <w:numId w:val="25"/>
        </w:numPr>
        <w:jc w:val="left"/>
        <w:rPr>
          <w:b/>
          <w:bCs/>
        </w:rPr>
      </w:pPr>
      <w:r>
        <w:rPr>
          <w:b/>
          <w:bCs/>
        </w:rPr>
        <w:t>Z-L</w:t>
      </w:r>
      <w:r w:rsidR="00147482">
        <w:rPr>
          <w:b/>
        </w:rPr>
        <w:t>-</w:t>
      </w:r>
      <w:r w:rsidR="00147482" w:rsidRPr="00D00071">
        <w:rPr>
          <w:b/>
          <w:bCs/>
        </w:rPr>
        <w:t>HG-1.2.4.2:</w:t>
      </w:r>
      <w:r w:rsidR="00147482" w:rsidRPr="00D00071">
        <w:t xml:space="preserve"> Zuweisung Müllentleerungsort</w:t>
      </w:r>
      <w:r w:rsidR="00147482" w:rsidRPr="00D00071">
        <w:br/>
        <w:t xml:space="preserve">Für die Entleerung berücksichtigt das System den für das Fahrzeug nächstgelegenen Müllentleerungsort entsprechender Müllart. </w:t>
      </w:r>
    </w:p>
    <w:p w:rsidR="00147482" w:rsidRPr="00D00071" w:rsidRDefault="007D630D" w:rsidP="00147482">
      <w:pPr>
        <w:pStyle w:val="Listenabsatz1"/>
        <w:numPr>
          <w:ilvl w:val="3"/>
          <w:numId w:val="25"/>
        </w:numPr>
        <w:jc w:val="left"/>
        <w:rPr>
          <w:b/>
        </w:rPr>
      </w:pPr>
      <w:r>
        <w:rPr>
          <w:b/>
          <w:bCs/>
        </w:rPr>
        <w:t>Z-L</w:t>
      </w:r>
      <w:r w:rsidR="00147482">
        <w:rPr>
          <w:b/>
        </w:rPr>
        <w:t>-</w:t>
      </w:r>
      <w:r w:rsidR="00147482" w:rsidRPr="00D00071">
        <w:rPr>
          <w:b/>
          <w:bCs/>
        </w:rPr>
        <w:t>HG-1.2.4.3:</w:t>
      </w:r>
      <w:r w:rsidR="00147482" w:rsidRPr="00D00071">
        <w:t xml:space="preserve"> Kurze Strecke</w:t>
      </w:r>
      <w:r w:rsidR="00147482" w:rsidRPr="00D00071">
        <w:br/>
        <w:t>Die Route ist so zu berechnen, dass sie möglichst kurz ist.</w:t>
      </w:r>
    </w:p>
    <w:p w:rsidR="00147482" w:rsidRPr="00D00071" w:rsidRDefault="007D630D" w:rsidP="00147482">
      <w:pPr>
        <w:pStyle w:val="Listenabsatz1"/>
        <w:numPr>
          <w:ilvl w:val="1"/>
          <w:numId w:val="25"/>
        </w:numPr>
        <w:jc w:val="left"/>
        <w:rPr>
          <w:b/>
        </w:rPr>
      </w:pPr>
      <w:r>
        <w:rPr>
          <w:b/>
        </w:rPr>
        <w:lastRenderedPageBreak/>
        <w:t>Z-L</w:t>
      </w:r>
      <w:r w:rsidR="00147482">
        <w:rPr>
          <w:b/>
        </w:rPr>
        <w:t>-</w:t>
      </w:r>
      <w:r w:rsidR="00147482" w:rsidRPr="00D00071">
        <w:rPr>
          <w:b/>
        </w:rPr>
        <w:t xml:space="preserve">HG-1.3: </w:t>
      </w:r>
      <w:r w:rsidR="00147482" w:rsidRPr="00D00071">
        <w:t>Manuelle Änderung</w:t>
      </w:r>
      <w:r w:rsidR="00147482" w:rsidRPr="00D00071">
        <w:br/>
        <w:t>Der Benutzer kann manuelle Änderungen am Mülltonnenleerungsplan bzw. an der Routenplanung vornehmen.</w:t>
      </w:r>
    </w:p>
    <w:p w:rsidR="003C1FBF" w:rsidRDefault="007D630D" w:rsidP="00147482">
      <w:pPr>
        <w:pStyle w:val="Listenabsatz"/>
        <w:numPr>
          <w:ilvl w:val="1"/>
          <w:numId w:val="16"/>
        </w:numPr>
        <w:jc w:val="left"/>
      </w:pPr>
      <w:r>
        <w:rPr>
          <w:b/>
        </w:rPr>
        <w:t>Z-L</w:t>
      </w:r>
      <w:r w:rsidR="00147482">
        <w:rPr>
          <w:b/>
        </w:rPr>
        <w:t>-</w:t>
      </w:r>
      <w:r w:rsidR="00147482" w:rsidRPr="00D00071">
        <w:rPr>
          <w:b/>
        </w:rPr>
        <w:t xml:space="preserve">HG-1.4: </w:t>
      </w:r>
      <w:r w:rsidR="00147482" w:rsidRPr="00D00071">
        <w:t>Speicherung</w:t>
      </w:r>
      <w:r w:rsidR="00147482" w:rsidRPr="00D00071">
        <w:br/>
        <w:t>Das System soll Dateneingaben, manuelle Änderungen und den fertigen Plan speichern.</w:t>
      </w:r>
    </w:p>
    <w:p w:rsidR="000C15A3" w:rsidRDefault="003C1FBF" w:rsidP="003C1FBF">
      <w:pPr>
        <w:pStyle w:val="Listenabsatz"/>
        <w:numPr>
          <w:ilvl w:val="2"/>
          <w:numId w:val="16"/>
        </w:numPr>
        <w:jc w:val="left"/>
      </w:pPr>
      <w:r>
        <w:rPr>
          <w:b/>
        </w:rPr>
        <w:t>Z-T-HG-</w:t>
      </w:r>
      <w:r w:rsidRPr="00D00071">
        <w:rPr>
          <w:b/>
        </w:rPr>
        <w:t>1.</w:t>
      </w:r>
      <w:r>
        <w:rPr>
          <w:b/>
        </w:rPr>
        <w:t>4</w:t>
      </w:r>
      <w:r w:rsidRPr="00D00071">
        <w:rPr>
          <w:b/>
        </w:rPr>
        <w:t>.1:</w:t>
      </w:r>
      <w:r w:rsidR="00A6714D">
        <w:t xml:space="preserve"> Speicherung der Fahrzeugdaten</w:t>
      </w:r>
      <w:r w:rsidRPr="00D00071">
        <w:br/>
        <w:t xml:space="preserve">Das System </w:t>
      </w:r>
      <w:r>
        <w:t>soll die</w:t>
      </w:r>
      <w:r w:rsidR="000C15A3">
        <w:t xml:space="preserve"> vorhandenen Fahrzeuge und ihre Attribute </w:t>
      </w:r>
      <w:r>
        <w:t xml:space="preserve">in Form </w:t>
      </w:r>
      <w:r w:rsidR="000C15A3">
        <w:t>einer</w:t>
      </w:r>
      <w:r>
        <w:t xml:space="preserve"> </w:t>
      </w:r>
      <w:r w:rsidR="00A6714D">
        <w:t>ser-Datei</w:t>
      </w:r>
      <w:r>
        <w:t xml:space="preserve"> auf dem lokalen Rechner speichern.</w:t>
      </w:r>
    </w:p>
    <w:p w:rsidR="00147482" w:rsidRPr="00D00071" w:rsidRDefault="000C15A3" w:rsidP="003C1FBF">
      <w:pPr>
        <w:pStyle w:val="Listenabsatz"/>
        <w:numPr>
          <w:ilvl w:val="2"/>
          <w:numId w:val="16"/>
        </w:numPr>
        <w:jc w:val="left"/>
      </w:pPr>
      <w:r>
        <w:rPr>
          <w:b/>
        </w:rPr>
        <w:t>Z-T-HG-</w:t>
      </w:r>
      <w:r w:rsidRPr="00D00071">
        <w:rPr>
          <w:b/>
        </w:rPr>
        <w:t>1.</w:t>
      </w:r>
      <w:r>
        <w:rPr>
          <w:b/>
        </w:rPr>
        <w:t>4</w:t>
      </w:r>
      <w:r w:rsidRPr="00D00071">
        <w:rPr>
          <w:b/>
        </w:rPr>
        <w:t>.</w:t>
      </w:r>
      <w:r>
        <w:rPr>
          <w:b/>
        </w:rPr>
        <w:t>2</w:t>
      </w:r>
      <w:r w:rsidRPr="00D00071">
        <w:rPr>
          <w:b/>
        </w:rPr>
        <w:t>:</w:t>
      </w:r>
      <w:r w:rsidRPr="00D00071">
        <w:t xml:space="preserve"> </w:t>
      </w:r>
      <w:r w:rsidR="00A6714D">
        <w:t>Speicherung des Kartenausschnitts und der Anfahrtspunkte</w:t>
      </w:r>
      <w:r w:rsidRPr="00D00071">
        <w:br/>
        <w:t xml:space="preserve">Das System </w:t>
      </w:r>
      <w:r>
        <w:t xml:space="preserve">soll die jeweils aktuelle Version des Graphen in Form einer </w:t>
      </w:r>
      <w:r w:rsidR="00E45BAE">
        <w:t>.</w:t>
      </w:r>
      <w:r w:rsidR="00E5429E">
        <w:t>ser</w:t>
      </w:r>
      <w:r>
        <w:t>-Datei auf dem lokalen Rechner speichern.</w:t>
      </w:r>
      <w:r w:rsidR="00147482" w:rsidRPr="00D00071">
        <w:br/>
      </w:r>
    </w:p>
    <w:p w:rsidR="00147482" w:rsidRPr="00D00071" w:rsidRDefault="00147482" w:rsidP="00147482">
      <w:pPr>
        <w:pStyle w:val="Listenabsatz"/>
        <w:numPr>
          <w:ilvl w:val="0"/>
          <w:numId w:val="16"/>
        </w:numPr>
        <w:jc w:val="left"/>
      </w:pPr>
      <w:r w:rsidRPr="00D00071">
        <w:rPr>
          <w:b/>
        </w:rPr>
        <w:t>Z-HG-2:</w:t>
      </w:r>
      <w:r w:rsidRPr="00D00071">
        <w:t xml:space="preserve"> Ausgabe</w:t>
      </w:r>
      <w:r w:rsidRPr="00D00071">
        <w:br/>
        <w:t>Das System soll alle Routen mitsamt Depot, Müllentleerungsorten und Tonnen auf einer Karte anzeigen.</w:t>
      </w:r>
    </w:p>
    <w:p w:rsidR="00147482" w:rsidRPr="00D00071" w:rsidRDefault="007D630D" w:rsidP="00147482">
      <w:pPr>
        <w:pStyle w:val="Listenabsatz1"/>
        <w:numPr>
          <w:ilvl w:val="1"/>
          <w:numId w:val="16"/>
        </w:numPr>
        <w:jc w:val="left"/>
        <w:rPr>
          <w:b/>
          <w:bCs/>
        </w:rPr>
      </w:pPr>
      <w:r>
        <w:rPr>
          <w:b/>
          <w:bCs/>
        </w:rPr>
        <w:t>Z-L</w:t>
      </w:r>
      <w:r w:rsidR="00147482">
        <w:rPr>
          <w:b/>
        </w:rPr>
        <w:t>-</w:t>
      </w:r>
      <w:r w:rsidR="00147482" w:rsidRPr="00D00071">
        <w:rPr>
          <w:b/>
          <w:bCs/>
        </w:rPr>
        <w:t>HG-2.1:</w:t>
      </w:r>
      <w:r w:rsidR="00147482" w:rsidRPr="00D00071">
        <w:t xml:space="preserve"> Ausgabe aller Routen für eine bestimmte Müllart</w:t>
      </w:r>
      <w:r w:rsidR="00147482" w:rsidRPr="00D00071">
        <w:br/>
        <w:t>Es soll möglich sein, alle Routen, die nur die Entsorgung einer einzelnen Müllart (z. B. nur Restmüll) betreffen, mit Müllentleerungsort(en) anzuzeigen.</w:t>
      </w:r>
    </w:p>
    <w:p w:rsidR="00147482" w:rsidRPr="00D00071" w:rsidRDefault="007D630D" w:rsidP="00147482">
      <w:pPr>
        <w:pStyle w:val="Listenabsatz1"/>
        <w:numPr>
          <w:ilvl w:val="1"/>
          <w:numId w:val="16"/>
        </w:numPr>
        <w:jc w:val="left"/>
      </w:pPr>
      <w:r>
        <w:rPr>
          <w:b/>
          <w:bCs/>
        </w:rPr>
        <w:t>Z-L</w:t>
      </w:r>
      <w:r w:rsidR="00147482">
        <w:rPr>
          <w:b/>
        </w:rPr>
        <w:t>-</w:t>
      </w:r>
      <w:r w:rsidR="00147482" w:rsidRPr="00D00071">
        <w:rPr>
          <w:b/>
          <w:bCs/>
        </w:rPr>
        <w:t>HG-2.2:</w:t>
      </w:r>
      <w:r w:rsidR="00147482" w:rsidRPr="00D00071">
        <w:t xml:space="preserve"> Ausgabe einer einzelnen Route</w:t>
      </w:r>
      <w:r w:rsidR="00147482" w:rsidRPr="00D00071">
        <w:br/>
        <w:t>Es soll möglich sein, nur eine einzelne Route von Müllfahrzeug mit Müllentleerungsort(en) auf einer Karte anzuzeigen.</w:t>
      </w:r>
    </w:p>
    <w:p w:rsidR="00147482" w:rsidRPr="00D00071" w:rsidRDefault="007D630D" w:rsidP="00147482">
      <w:pPr>
        <w:pStyle w:val="Listenabsatz1"/>
        <w:numPr>
          <w:ilvl w:val="1"/>
          <w:numId w:val="16"/>
        </w:numPr>
      </w:pPr>
      <w:r>
        <w:rPr>
          <w:b/>
          <w:bCs/>
        </w:rPr>
        <w:t>Z-L</w:t>
      </w:r>
      <w:r w:rsidR="00147482">
        <w:rPr>
          <w:b/>
        </w:rPr>
        <w:t>-</w:t>
      </w:r>
      <w:r w:rsidR="00147482" w:rsidRPr="00D00071">
        <w:rPr>
          <w:b/>
          <w:bCs/>
        </w:rPr>
        <w:t>HG-2.3:</w:t>
      </w:r>
      <w:r w:rsidR="00147482" w:rsidRPr="00D00071">
        <w:rPr>
          <w:bCs/>
        </w:rPr>
        <w:t xml:space="preserve"> Ausgabe nach Tagen</w:t>
      </w:r>
    </w:p>
    <w:p w:rsidR="00147482" w:rsidRPr="00AE4B7A" w:rsidRDefault="00147482" w:rsidP="00147482">
      <w:pPr>
        <w:pStyle w:val="Listenabsatz1"/>
        <w:ind w:left="1440"/>
      </w:pPr>
      <w:r w:rsidRPr="00D00071">
        <w:rPr>
          <w:bCs/>
        </w:rPr>
        <w:t>Es soll möglich sein, nur die Routen für einen einzelnen Wochentag anzuzeigen.</w:t>
      </w:r>
    </w:p>
    <w:p w:rsidR="00191F9C" w:rsidRDefault="008A0B16" w:rsidP="0001023A">
      <w:pPr>
        <w:pStyle w:val="berschrift2"/>
      </w:pPr>
      <w:bookmarkStart w:id="6" w:name="_Toc361167336"/>
      <w:r>
        <w:t>Ebene</w:t>
      </w:r>
      <w:r w:rsidR="00D166BE">
        <w:t xml:space="preserve"> </w:t>
      </w:r>
      <w:r>
        <w:t xml:space="preserve">1: </w:t>
      </w:r>
      <w:r w:rsidR="00A65B73">
        <w:t>Gesamtsystemebene</w:t>
      </w:r>
      <w:bookmarkEnd w:id="6"/>
    </w:p>
    <w:p w:rsidR="004C6E0B" w:rsidRDefault="004C6E0B" w:rsidP="004C6E0B">
      <w:pPr>
        <w:pStyle w:val="berschrift3"/>
      </w:pPr>
      <w:bookmarkStart w:id="7" w:name="_Ref292044033"/>
      <w:bookmarkStart w:id="8" w:name="_Ref161730684"/>
      <w:bookmarkStart w:id="9" w:name="_Toc361167337"/>
      <w:r>
        <w:t>Szenarien</w:t>
      </w:r>
      <w:bookmarkEnd w:id="7"/>
      <w:bookmarkEnd w:id="9"/>
    </w:p>
    <w:p w:rsidR="004C6E0B" w:rsidRDefault="002B7D23" w:rsidP="004C6E0B">
      <w:pPr>
        <w:pStyle w:val="berschrift4"/>
      </w:pPr>
      <w:r>
        <w:t>Szenario 1: Dat</w:t>
      </w:r>
      <w:r w:rsidRPr="008B3316">
        <w:t>eneingabe</w:t>
      </w:r>
      <w:r>
        <w:t xml:space="preserve"> (</w:t>
      </w:r>
      <w:r w:rsidR="00D00071">
        <w:t>Z-1.2.1</w:t>
      </w:r>
      <w:r w:rsidR="00BE3FD1">
        <w:t>x</w:t>
      </w:r>
      <w:r w:rsidR="00D00071">
        <w:t>, Z-1.4</w:t>
      </w:r>
      <w:r>
        <w:t>)</w:t>
      </w:r>
    </w:p>
    <w:p w:rsidR="00F13ABD" w:rsidRPr="00F13ABD" w:rsidRDefault="00F13ABD" w:rsidP="00F13ABD"/>
    <w:p w:rsidR="00F13ABD" w:rsidRDefault="00F13ABD" w:rsidP="00F13ABD">
      <w:pPr>
        <w:numPr>
          <w:ilvl w:val="0"/>
          <w:numId w:val="21"/>
        </w:numPr>
        <w:suppressAutoHyphens/>
      </w:pPr>
      <w:r>
        <w:t>Der Benutzer importiert die Karte, auf welcher die Berechnung stattfinden soll.</w:t>
      </w:r>
    </w:p>
    <w:p w:rsidR="00F13ABD" w:rsidRDefault="00025C71" w:rsidP="00F13ABD">
      <w:pPr>
        <w:ind w:left="720"/>
      </w:pPr>
      <w:r>
        <w:t>Außerdem</w:t>
      </w:r>
      <w:r w:rsidR="00F13ABD">
        <w:t xml:space="preserve"> legt</w:t>
      </w:r>
      <w:r>
        <w:t xml:space="preserve"> er</w:t>
      </w:r>
      <w:r w:rsidR="00F13ABD">
        <w:t xml:space="preserve"> </w:t>
      </w:r>
      <w:r w:rsidR="002B1C30">
        <w:t>die Position</w:t>
      </w:r>
      <w:r>
        <w:t>en</w:t>
      </w:r>
      <w:r w:rsidR="002B1C30">
        <w:t xml:space="preserve"> des</w:t>
      </w:r>
      <w:r w:rsidR="00F13ABD">
        <w:t xml:space="preserve"> Fahrzeugdepot</w:t>
      </w:r>
      <w:r w:rsidR="002B1C30">
        <w:t>s und d</w:t>
      </w:r>
      <w:r w:rsidR="00F13ABD">
        <w:t>e</w:t>
      </w:r>
      <w:r w:rsidR="002B1C30">
        <w:t>r</w:t>
      </w:r>
      <w:r w:rsidR="00F13ABD">
        <w:t xml:space="preserve"> Müllentleerungsorte fest.</w:t>
      </w:r>
    </w:p>
    <w:p w:rsidR="00F13ABD" w:rsidRDefault="00025C71" w:rsidP="00F13ABD">
      <w:pPr>
        <w:ind w:left="720"/>
      </w:pPr>
      <w:r>
        <w:t>Darüber hinaus</w:t>
      </w:r>
      <w:r w:rsidR="00F13ABD">
        <w:t xml:space="preserve"> </w:t>
      </w:r>
      <w:r w:rsidR="002B1C30">
        <w:t>legt</w:t>
      </w:r>
      <w:r>
        <w:t xml:space="preserve"> er</w:t>
      </w:r>
      <w:r w:rsidR="002B1C30">
        <w:t xml:space="preserve"> Fahrzeuge, inklusive ihrer Teams, an</w:t>
      </w:r>
      <w:r w:rsidR="00F13ABD">
        <w:t>.</w:t>
      </w:r>
    </w:p>
    <w:p w:rsidR="00F13ABD" w:rsidRPr="008B3316" w:rsidRDefault="00F13ABD" w:rsidP="00F13ABD">
      <w:pPr>
        <w:numPr>
          <w:ilvl w:val="0"/>
          <w:numId w:val="21"/>
        </w:numPr>
        <w:suppressAutoHyphens/>
      </w:pPr>
      <w:r>
        <w:t xml:space="preserve">Das System speichert diese </w:t>
      </w:r>
      <w:r w:rsidRPr="008B3316">
        <w:t>Eingaben.</w:t>
      </w:r>
    </w:p>
    <w:p w:rsidR="00652804" w:rsidRPr="008B3316" w:rsidRDefault="00652804" w:rsidP="00652804">
      <w:pPr>
        <w:suppressAutoHyphens/>
      </w:pPr>
    </w:p>
    <w:p w:rsidR="004C6E0B" w:rsidRDefault="002B7D23" w:rsidP="004C6E0B">
      <w:pPr>
        <w:pStyle w:val="berschrift4"/>
      </w:pPr>
      <w:r w:rsidRPr="008B3316">
        <w:t>Szenario 2: Manuelle Änderung</w:t>
      </w:r>
      <w:r>
        <w:t xml:space="preserve"> (</w:t>
      </w:r>
      <w:r w:rsidR="00D00071">
        <w:t>Z-1.2.1.3</w:t>
      </w:r>
      <w:r w:rsidR="00BE3FD1">
        <w:t>x</w:t>
      </w:r>
      <w:r w:rsidR="00D00071">
        <w:t>, Z-1.3</w:t>
      </w:r>
      <w:r w:rsidR="00BE3FD1">
        <w:t>x</w:t>
      </w:r>
      <w:r>
        <w:t>)</w:t>
      </w:r>
    </w:p>
    <w:p w:rsidR="00F13ABD" w:rsidRDefault="00F13ABD" w:rsidP="004C6E0B">
      <w:pPr>
        <w:rPr>
          <w:highlight w:val="yellow"/>
        </w:rPr>
      </w:pPr>
    </w:p>
    <w:p w:rsidR="00040F2C" w:rsidRDefault="00040F2C" w:rsidP="00F13ABD">
      <w:pPr>
        <w:numPr>
          <w:ilvl w:val="0"/>
          <w:numId w:val="22"/>
        </w:numPr>
        <w:suppressAutoHyphens/>
      </w:pPr>
      <w:r>
        <w:t>Das System hat einen Routenplan berechnet.</w:t>
      </w:r>
    </w:p>
    <w:p w:rsidR="00F13ABD" w:rsidRDefault="00F13ABD" w:rsidP="00F13ABD">
      <w:pPr>
        <w:numPr>
          <w:ilvl w:val="0"/>
          <w:numId w:val="22"/>
        </w:numPr>
        <w:suppressAutoHyphens/>
      </w:pPr>
      <w:r>
        <w:t>Der Benutzer fügt ein neues Fahrzeug hinzu.</w:t>
      </w:r>
    </w:p>
    <w:p w:rsidR="00F13ABD" w:rsidRDefault="00F13ABD" w:rsidP="00F13ABD">
      <w:pPr>
        <w:ind w:left="720"/>
      </w:pPr>
      <w:r>
        <w:t>Weiterhin bearbeitet er ein bestehendes Fahrzeug und löscht ein weiteres.</w:t>
      </w:r>
    </w:p>
    <w:p w:rsidR="00F13ABD" w:rsidRPr="008B3316" w:rsidRDefault="00F13ABD" w:rsidP="00F13ABD">
      <w:pPr>
        <w:ind w:left="709"/>
      </w:pPr>
      <w:r>
        <w:t xml:space="preserve">Außerdem </w:t>
      </w:r>
      <w:r w:rsidRPr="008B3316">
        <w:t xml:space="preserve">deaktiviert der Benutzer einige Fahrzeuge, da wegen Krankheitsfällen Personal </w:t>
      </w:r>
      <w:r w:rsidR="0075376C" w:rsidRPr="008B3316">
        <w:t>ausfällt</w:t>
      </w:r>
      <w:r w:rsidRPr="008B3316">
        <w:t>.</w:t>
      </w:r>
    </w:p>
    <w:p w:rsidR="00040F2C" w:rsidRPr="008B3316" w:rsidRDefault="00040F2C" w:rsidP="00040F2C">
      <w:pPr>
        <w:pStyle w:val="Listenabsatz"/>
        <w:numPr>
          <w:ilvl w:val="0"/>
          <w:numId w:val="22"/>
        </w:numPr>
      </w:pPr>
      <w:r w:rsidRPr="008B3316">
        <w:t>Das System speichert diese Änderung, anschließend berechnet es die Route neu.</w:t>
      </w:r>
    </w:p>
    <w:p w:rsidR="00F13ABD" w:rsidRPr="00F14F33" w:rsidRDefault="00F13ABD" w:rsidP="00F13ABD">
      <w:pPr>
        <w:numPr>
          <w:ilvl w:val="0"/>
          <w:numId w:val="22"/>
        </w:numPr>
        <w:suppressAutoHyphens/>
      </w:pPr>
      <w:r w:rsidRPr="008B3316">
        <w:t xml:space="preserve">Der Benutzer passt den </w:t>
      </w:r>
      <w:r w:rsidRPr="00F14F33">
        <w:t>Verlauf einer Route manuell an.</w:t>
      </w:r>
    </w:p>
    <w:p w:rsidR="00F13ABD" w:rsidRPr="00F14F33" w:rsidRDefault="00F13ABD" w:rsidP="00F13ABD">
      <w:pPr>
        <w:numPr>
          <w:ilvl w:val="0"/>
          <w:numId w:val="22"/>
        </w:numPr>
        <w:suppressAutoHyphens/>
      </w:pPr>
      <w:r w:rsidRPr="00F14F33">
        <w:t xml:space="preserve">Das System speichert diese </w:t>
      </w:r>
      <w:r w:rsidR="0088182F" w:rsidRPr="00F14F33">
        <w:t>Änderung</w:t>
      </w:r>
      <w:r w:rsidRPr="00F14F33">
        <w:t>.</w:t>
      </w:r>
    </w:p>
    <w:p w:rsidR="00652804" w:rsidRDefault="00652804" w:rsidP="00F13ABD">
      <w:pPr>
        <w:ind w:left="720"/>
      </w:pPr>
    </w:p>
    <w:p w:rsidR="002B7D23" w:rsidRDefault="002B7D23" w:rsidP="002B7D23">
      <w:pPr>
        <w:pStyle w:val="berschrift4"/>
      </w:pPr>
      <w:r>
        <w:t xml:space="preserve">Szenario 3: Routenberechnung </w:t>
      </w:r>
      <w:r w:rsidRPr="00BE3FD1">
        <w:t>(</w:t>
      </w:r>
      <w:r w:rsidR="00BE3FD1">
        <w:t xml:space="preserve">Z-1.1, </w:t>
      </w:r>
      <w:r w:rsidR="00D00071" w:rsidRPr="00BE3FD1">
        <w:t>Z-1.2</w:t>
      </w:r>
      <w:r w:rsidR="00BE3FD1">
        <w:t>x</w:t>
      </w:r>
      <w:r w:rsidR="00D00071" w:rsidRPr="00BE3FD1">
        <w:t xml:space="preserve">, </w:t>
      </w:r>
      <w:r w:rsidR="00BE3FD1">
        <w:t xml:space="preserve">Z-1.3x, </w:t>
      </w:r>
      <w:r w:rsidR="00D00071" w:rsidRPr="00BE3FD1">
        <w:t>Z-1.4</w:t>
      </w:r>
      <w:r w:rsidRPr="00BE3FD1">
        <w:t>)</w:t>
      </w:r>
    </w:p>
    <w:p w:rsidR="00F13ABD" w:rsidRPr="00F13ABD" w:rsidRDefault="00F13ABD" w:rsidP="00F13ABD"/>
    <w:p w:rsidR="00382351" w:rsidRPr="008B3316" w:rsidRDefault="00382351" w:rsidP="00382351">
      <w:pPr>
        <w:numPr>
          <w:ilvl w:val="0"/>
          <w:numId w:val="23"/>
        </w:numPr>
        <w:suppressAutoHyphens/>
      </w:pPr>
      <w:r>
        <w:t xml:space="preserve">Der Benutzer gibt dem </w:t>
      </w:r>
      <w:r w:rsidRPr="008B3316">
        <w:t>System den Befehl die Route zu berechnen.</w:t>
      </w:r>
    </w:p>
    <w:p w:rsidR="00382351" w:rsidRDefault="0075376C" w:rsidP="00382351">
      <w:pPr>
        <w:numPr>
          <w:ilvl w:val="0"/>
          <w:numId w:val="23"/>
        </w:numPr>
        <w:suppressAutoHyphens/>
      </w:pPr>
      <w:r w:rsidRPr="008B3316">
        <w:t>Anhand aller gespeicherten</w:t>
      </w:r>
      <w:r w:rsidR="00382351" w:rsidRPr="008B3316">
        <w:t xml:space="preserve"> Eingaben</w:t>
      </w:r>
      <w:r w:rsidR="0088182F" w:rsidRPr="008B3316">
        <w:t xml:space="preserve"> und manuellen Änderungen </w:t>
      </w:r>
      <w:r w:rsidR="00382351" w:rsidRPr="008B3316">
        <w:t xml:space="preserve">berechnet das System den Mülltonnenleerungsplan, wobei das System alle Sorten Müll </w:t>
      </w:r>
      <w:r w:rsidR="00382351">
        <w:t>berücksichtigt.</w:t>
      </w:r>
    </w:p>
    <w:p w:rsidR="00382351" w:rsidRDefault="002B1C30" w:rsidP="00382351">
      <w:pPr>
        <w:ind w:left="720"/>
      </w:pPr>
      <w:r>
        <w:t>Das System speichert den</w:t>
      </w:r>
      <w:r w:rsidRPr="002B1C30">
        <w:t xml:space="preserve"> </w:t>
      </w:r>
      <w:r>
        <w:t>fertig berechneten Plan</w:t>
      </w:r>
      <w:r w:rsidR="00382351">
        <w:t>.</w:t>
      </w:r>
    </w:p>
    <w:p w:rsidR="00652804" w:rsidRDefault="00652804" w:rsidP="00382351">
      <w:pPr>
        <w:ind w:left="720"/>
      </w:pPr>
    </w:p>
    <w:p w:rsidR="003C1FBF" w:rsidRDefault="003C1FBF" w:rsidP="00382351">
      <w:pPr>
        <w:ind w:left="720"/>
      </w:pPr>
    </w:p>
    <w:p w:rsidR="002B7D23" w:rsidRDefault="002B7D23" w:rsidP="002B7D23">
      <w:pPr>
        <w:pStyle w:val="berschrift4"/>
      </w:pPr>
      <w:r>
        <w:lastRenderedPageBreak/>
        <w:t>Szenario 4: Visualisierung (</w:t>
      </w:r>
      <w:r w:rsidR="00BE3FD1">
        <w:t>Z-1x, Z-2x</w:t>
      </w:r>
      <w:r>
        <w:t>)</w:t>
      </w:r>
    </w:p>
    <w:p w:rsidR="00F13ABD" w:rsidRPr="00F13ABD" w:rsidRDefault="00F13ABD" w:rsidP="00F13ABD"/>
    <w:p w:rsidR="00CC0EE0" w:rsidRDefault="00382351" w:rsidP="00382351">
      <w:pPr>
        <w:numPr>
          <w:ilvl w:val="0"/>
          <w:numId w:val="24"/>
        </w:numPr>
        <w:suppressAutoHyphens/>
      </w:pPr>
      <w:r>
        <w:t>Das System zeigt dem Benutzer eine visuelle Darstellung des Plans</w:t>
      </w:r>
      <w:r w:rsidR="008D3B85">
        <w:t xml:space="preserve"> an. </w:t>
      </w:r>
    </w:p>
    <w:p w:rsidR="00382351" w:rsidRDefault="00382351" w:rsidP="00382351">
      <w:pPr>
        <w:numPr>
          <w:ilvl w:val="0"/>
          <w:numId w:val="24"/>
        </w:numPr>
        <w:suppressAutoHyphens/>
      </w:pPr>
      <w:r>
        <w:t xml:space="preserve">Der Benutzer stellt ein, nur die Fahrten der Müllart </w:t>
      </w:r>
      <w:r w:rsidRPr="00CC0EE0">
        <w:rPr>
          <w:i/>
          <w:iCs/>
        </w:rPr>
        <w:t>Restmüll</w:t>
      </w:r>
      <w:r>
        <w:t xml:space="preserve"> und damit</w:t>
      </w:r>
      <w:r w:rsidR="006213EC">
        <w:t xml:space="preserve"> auch den </w:t>
      </w:r>
      <w:r>
        <w:t>ents</w:t>
      </w:r>
      <w:r w:rsidR="006213EC">
        <w:t>prechenden Müllentleerungsort</w:t>
      </w:r>
      <w:r>
        <w:t xml:space="preserve"> an</w:t>
      </w:r>
      <w:r w:rsidR="006213EC">
        <w:t>zu</w:t>
      </w:r>
      <w:r>
        <w:t>zeigen.</w:t>
      </w:r>
    </w:p>
    <w:p w:rsidR="00382351" w:rsidRDefault="00382351" w:rsidP="00382351">
      <w:pPr>
        <w:numPr>
          <w:ilvl w:val="0"/>
          <w:numId w:val="24"/>
        </w:numPr>
        <w:suppressAutoHyphens/>
      </w:pPr>
      <w:r>
        <w:t>Das System zeigt den neuen, angepassten Plan an.</w:t>
      </w:r>
    </w:p>
    <w:p w:rsidR="00382351" w:rsidRPr="002C346C" w:rsidRDefault="00382351" w:rsidP="00382351">
      <w:pPr>
        <w:numPr>
          <w:ilvl w:val="0"/>
          <w:numId w:val="24"/>
        </w:numPr>
        <w:suppressAutoHyphens/>
        <w:rPr>
          <w:shd w:val="clear" w:color="auto" w:fill="FFFF00"/>
        </w:rPr>
      </w:pPr>
      <w:r>
        <w:t>Weiterhin wählt der Benutzer nur ein bestimmtes Fahrzeug aus.</w:t>
      </w:r>
    </w:p>
    <w:p w:rsidR="00382351" w:rsidRPr="008D3B85" w:rsidRDefault="00382351" w:rsidP="00382351">
      <w:pPr>
        <w:numPr>
          <w:ilvl w:val="0"/>
          <w:numId w:val="24"/>
        </w:numPr>
        <w:suppressAutoHyphens/>
        <w:rPr>
          <w:shd w:val="clear" w:color="auto" w:fill="FFFF00"/>
        </w:rPr>
      </w:pPr>
      <w:r>
        <w:t>Das System zeigt nur noch die Route dieses Fahrzeug</w:t>
      </w:r>
      <w:r w:rsidR="006213EC">
        <w:t>s</w:t>
      </w:r>
      <w:r>
        <w:t xml:space="preserve"> an, die </w:t>
      </w:r>
      <w:r w:rsidR="00E5769D">
        <w:t>a</w:t>
      </w:r>
      <w:r>
        <w:t xml:space="preserve">nderen </w:t>
      </w:r>
      <w:r w:rsidR="00E5769D">
        <w:t>blendet es aus</w:t>
      </w:r>
      <w:r>
        <w:t>.</w:t>
      </w:r>
    </w:p>
    <w:p w:rsidR="008D3B85" w:rsidRPr="008D3B85" w:rsidRDefault="008D3B85" w:rsidP="00382351">
      <w:pPr>
        <w:numPr>
          <w:ilvl w:val="0"/>
          <w:numId w:val="24"/>
        </w:numPr>
        <w:suppressAutoHyphens/>
        <w:rPr>
          <w:shd w:val="clear" w:color="auto" w:fill="FFFF00"/>
        </w:rPr>
      </w:pPr>
      <w:r>
        <w:t>Des Weite</w:t>
      </w:r>
      <w:r w:rsidR="007E7B44">
        <w:t xml:space="preserve">ren wählt der Benutzer </w:t>
      </w:r>
      <w:r w:rsidR="007E7B44">
        <w:rPr>
          <w:i/>
        </w:rPr>
        <w:t>Montag</w:t>
      </w:r>
      <w:r>
        <w:t xml:space="preserve"> zur Anzeige aus.</w:t>
      </w:r>
    </w:p>
    <w:p w:rsidR="002B7D23" w:rsidRDefault="008D3B85" w:rsidP="004C6E0B">
      <w:pPr>
        <w:numPr>
          <w:ilvl w:val="0"/>
          <w:numId w:val="24"/>
        </w:numPr>
        <w:suppressAutoHyphens/>
      </w:pPr>
      <w:r>
        <w:t>Das System zeigt nur noch die Route eines Fahrzeugs</w:t>
      </w:r>
      <w:r w:rsidR="007E7B44">
        <w:t xml:space="preserve"> am </w:t>
      </w:r>
      <w:r w:rsidR="007E7B44" w:rsidRPr="007E1100">
        <w:rPr>
          <w:i/>
        </w:rPr>
        <w:t xml:space="preserve">Montag </w:t>
      </w:r>
      <w:r w:rsidR="007E7B44">
        <w:t>am</w:t>
      </w:r>
      <w:r w:rsidR="007E1100">
        <w:t>.</w:t>
      </w:r>
    </w:p>
    <w:p w:rsidR="002B7D23" w:rsidRPr="000238E2" w:rsidRDefault="002B7D23" w:rsidP="004C6E0B"/>
    <w:p w:rsidR="0023496E" w:rsidRDefault="00EC74C2" w:rsidP="0001023A">
      <w:pPr>
        <w:pStyle w:val="berschrift3"/>
      </w:pPr>
      <w:bookmarkStart w:id="10" w:name="_Toc305757740"/>
      <w:bookmarkStart w:id="11" w:name="_Toc305757741"/>
      <w:bookmarkStart w:id="12" w:name="_Toc305757742"/>
      <w:bookmarkStart w:id="13" w:name="_Toc305757743"/>
      <w:bookmarkStart w:id="14" w:name="_Toc305757744"/>
      <w:bookmarkStart w:id="15" w:name="_Toc305757745"/>
      <w:bookmarkStart w:id="16" w:name="_Toc305757746"/>
      <w:bookmarkStart w:id="17" w:name="_Toc361167338"/>
      <w:bookmarkEnd w:id="8"/>
      <w:bookmarkEnd w:id="10"/>
      <w:bookmarkEnd w:id="11"/>
      <w:bookmarkEnd w:id="12"/>
      <w:bookmarkEnd w:id="13"/>
      <w:bookmarkEnd w:id="14"/>
      <w:bookmarkEnd w:id="15"/>
      <w:bookmarkEnd w:id="16"/>
      <w:r>
        <w:t>Textuelle Anforderungen</w:t>
      </w:r>
      <w:bookmarkEnd w:id="17"/>
    </w:p>
    <w:p w:rsidR="00B0408B" w:rsidRDefault="00B0408B" w:rsidP="00FD2537">
      <w:pPr>
        <w:pStyle w:val="berschrift4"/>
      </w:pPr>
      <w:r>
        <w:t xml:space="preserve">QA-1: </w:t>
      </w:r>
      <w:r w:rsidR="002C607A">
        <w:t>Performanz</w:t>
      </w:r>
    </w:p>
    <w:p w:rsidR="00BB4744" w:rsidRPr="00FD69BF" w:rsidRDefault="00652804" w:rsidP="00BB4744">
      <w:r>
        <w:t>Die Berechnung des Plans soll maximal 120 Sekunden dauern.</w:t>
      </w:r>
    </w:p>
    <w:p w:rsidR="00B0408B" w:rsidRPr="00E344B0" w:rsidRDefault="00B0408B" w:rsidP="0001023A">
      <w:pPr>
        <w:pStyle w:val="berschrift4"/>
      </w:pPr>
      <w:r>
        <w:t>QA-</w:t>
      </w:r>
      <w:r w:rsidR="00FD2537">
        <w:t>2</w:t>
      </w:r>
      <w:r>
        <w:t xml:space="preserve">: </w:t>
      </w:r>
      <w:r w:rsidR="000555BF">
        <w:t>Benutzbarkeit</w:t>
      </w:r>
    </w:p>
    <w:p w:rsidR="00FD2537" w:rsidRDefault="00B306D7" w:rsidP="00FD2537">
      <w:r>
        <w:t xml:space="preserve">Das System soll den </w:t>
      </w:r>
      <w:r w:rsidR="00FD2537">
        <w:t>erstellte</w:t>
      </w:r>
      <w:r>
        <w:t>n</w:t>
      </w:r>
      <w:r w:rsidR="00FD2537">
        <w:t xml:space="preserve"> Plan</w:t>
      </w:r>
      <w:r w:rsidR="000555BF">
        <w:t xml:space="preserve"> oder das unbearbeitete Kartenmaterial</w:t>
      </w:r>
      <w:r w:rsidR="00FD2537">
        <w:t xml:space="preserve"> </w:t>
      </w:r>
      <w:r w:rsidR="000555BF">
        <w:t xml:space="preserve">in der Anzeige </w:t>
      </w:r>
      <w:r w:rsidR="00FD2537">
        <w:t>ausgeben.</w:t>
      </w:r>
    </w:p>
    <w:p w:rsidR="00FD2537" w:rsidRDefault="00FD2537" w:rsidP="00FD2537">
      <w:pPr>
        <w:numPr>
          <w:ilvl w:val="0"/>
          <w:numId w:val="26"/>
        </w:numPr>
        <w:suppressAutoHyphens/>
      </w:pPr>
      <w:r>
        <w:t>Unterschiedliche Routen sollen unterschiedlich gefärbt sein.</w:t>
      </w:r>
    </w:p>
    <w:p w:rsidR="00FD2537" w:rsidRDefault="00FD2537" w:rsidP="00FD2537">
      <w:pPr>
        <w:numPr>
          <w:ilvl w:val="0"/>
          <w:numId w:val="26"/>
        </w:numPr>
        <w:suppressAutoHyphens/>
      </w:pPr>
      <w:r>
        <w:t>Kontextabhängige Visualisierung</w:t>
      </w:r>
    </w:p>
    <w:p w:rsidR="00FD2537" w:rsidRDefault="00FD2537" w:rsidP="00FD2537">
      <w:r>
        <w:tab/>
        <w:t>2.1</w:t>
      </w:r>
      <w:r>
        <w:tab/>
        <w:t xml:space="preserve">Der </w:t>
      </w:r>
      <w:r w:rsidRPr="00471001">
        <w:t xml:space="preserve">Benutzer kann einzelne Fahrzeuge auswählen, um nur deren Routen </w:t>
      </w:r>
      <w:r w:rsidRPr="00471001">
        <w:tab/>
      </w:r>
      <w:r w:rsidRPr="00471001">
        <w:tab/>
      </w:r>
      <w:r w:rsidRPr="00471001">
        <w:tab/>
      </w:r>
      <w:r w:rsidR="00B306D7" w:rsidRPr="00471001">
        <w:t>angezeigt zu bekommen</w:t>
      </w:r>
      <w:r>
        <w:t>.</w:t>
      </w:r>
    </w:p>
    <w:p w:rsidR="00FD2537" w:rsidRDefault="00FD2537" w:rsidP="00FD2537">
      <w:r>
        <w:tab/>
        <w:t xml:space="preserve">2.2 </w:t>
      </w:r>
      <w:r>
        <w:tab/>
        <w:t>Außerdem</w:t>
      </w:r>
      <w:r w:rsidR="00B306D7">
        <w:t xml:space="preserve"> kann er die Anzeige auf </w:t>
      </w:r>
      <w:r>
        <w:t xml:space="preserve">die Routen ausgewählter Tage </w:t>
      </w:r>
      <w:r w:rsidR="00B306D7">
        <w:t>beschränken</w:t>
      </w:r>
      <w:r>
        <w:t>...</w:t>
      </w:r>
    </w:p>
    <w:p w:rsidR="00FD2537" w:rsidRDefault="00FD2537" w:rsidP="00FD2537">
      <w:r>
        <w:tab/>
        <w:t xml:space="preserve">2.3 </w:t>
      </w:r>
      <w:r>
        <w:tab/>
        <w:t xml:space="preserve">...sowie </w:t>
      </w:r>
      <w:r w:rsidR="00B306D7">
        <w:t xml:space="preserve">auf </w:t>
      </w:r>
      <w:r>
        <w:t>die Routen für ausgewählte Müllarten.</w:t>
      </w:r>
    </w:p>
    <w:p w:rsidR="00BC2314" w:rsidRDefault="00FD2537" w:rsidP="00BC2314">
      <w:pPr>
        <w:numPr>
          <w:ilvl w:val="0"/>
          <w:numId w:val="26"/>
        </w:numPr>
        <w:suppressAutoHyphens/>
      </w:pPr>
      <w:r>
        <w:t>Die Karte zeigt ebenfalls das Fahrzeugdepot und die Müllentleerungsorte an.</w:t>
      </w:r>
    </w:p>
    <w:p w:rsidR="00EC74C2" w:rsidRDefault="00EC74C2" w:rsidP="0001023A">
      <w:pPr>
        <w:pStyle w:val="berschrift4"/>
      </w:pPr>
      <w:r>
        <w:t xml:space="preserve">FA-1: </w:t>
      </w:r>
      <w:r w:rsidR="00FD2537">
        <w:t>Fahrzeugverwaltung</w:t>
      </w:r>
    </w:p>
    <w:p w:rsidR="00AB53B7" w:rsidRDefault="00AB53B7" w:rsidP="00AB53B7">
      <w:r>
        <w:t>Es gibt drei verschiedene Fahrzeugtypen (SEP-Mini, SEP-Medium, SEP-Maxi), welche jede Müllart entsorgen können.</w:t>
      </w:r>
    </w:p>
    <w:p w:rsidR="00AB53B7" w:rsidRDefault="00AB53B7" w:rsidP="00AB53B7"/>
    <w:p w:rsidR="00AB53B7" w:rsidRDefault="00854F4B" w:rsidP="00AB53B7">
      <w:r>
        <w:rPr>
          <w:noProof/>
        </w:rPr>
        <w:drawing>
          <wp:inline distT="0" distB="0" distL="0" distR="0">
            <wp:extent cx="5760720" cy="1102360"/>
            <wp:effectExtent l="19050" t="0" r="0" b="0"/>
            <wp:docPr id="2" name="Grafik 1" descr="Fahrzeugdaten-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hrzeugdaten-Screenshot.png"/>
                    <pic:cNvPicPr/>
                  </pic:nvPicPr>
                  <pic:blipFill>
                    <a:blip r:embed="rId9"/>
                    <a:stretch>
                      <a:fillRect/>
                    </a:stretch>
                  </pic:blipFill>
                  <pic:spPr>
                    <a:xfrm>
                      <a:off x="0" y="0"/>
                      <a:ext cx="5760720" cy="1102360"/>
                    </a:xfrm>
                    <a:prstGeom prst="rect">
                      <a:avLst/>
                    </a:prstGeom>
                  </pic:spPr>
                </pic:pic>
              </a:graphicData>
            </a:graphic>
          </wp:inline>
        </w:drawing>
      </w:r>
    </w:p>
    <w:p w:rsidR="00854F4B" w:rsidRDefault="00854F4B" w:rsidP="00AB53B7"/>
    <w:p w:rsidR="00AB53B7" w:rsidRDefault="00AB53B7" w:rsidP="00AB53B7">
      <w:pPr>
        <w:numPr>
          <w:ilvl w:val="0"/>
          <w:numId w:val="27"/>
        </w:numPr>
        <w:suppressAutoHyphens/>
      </w:pPr>
      <w:r>
        <w:t>Der Benutzer gibt den Fahrzeugtyp und ein Team für jedes Fahrzeug an.</w:t>
      </w:r>
    </w:p>
    <w:p w:rsidR="00AB53B7" w:rsidRPr="0075376C" w:rsidRDefault="00AB53B7" w:rsidP="00AB53B7">
      <w:pPr>
        <w:numPr>
          <w:ilvl w:val="0"/>
          <w:numId w:val="27"/>
        </w:numPr>
        <w:suppressAutoHyphens/>
      </w:pPr>
      <w:r>
        <w:t xml:space="preserve">Der </w:t>
      </w:r>
      <w:r w:rsidRPr="0075376C">
        <w:t>Benutzer kann eine Liste mit allen im System befindlichen Fahrzeugen aufrufen.</w:t>
      </w:r>
    </w:p>
    <w:p w:rsidR="00AB53B7" w:rsidRPr="0075376C" w:rsidRDefault="00AB53B7" w:rsidP="00BB4744">
      <w:pPr>
        <w:numPr>
          <w:ilvl w:val="0"/>
          <w:numId w:val="27"/>
        </w:numPr>
        <w:suppressAutoHyphens/>
      </w:pPr>
      <w:r w:rsidRPr="0075376C">
        <w:t>Der Benutzer kann angelegte Fahrzeuge bearbeiten und löschen.</w:t>
      </w:r>
    </w:p>
    <w:p w:rsidR="00BB4744" w:rsidRPr="000555BF" w:rsidRDefault="00FD2537" w:rsidP="00BB4744">
      <w:pPr>
        <w:pStyle w:val="berschrift4"/>
      </w:pPr>
      <w:r w:rsidRPr="000555BF">
        <w:t>FA-2</w:t>
      </w:r>
      <w:r w:rsidR="00BB4744" w:rsidRPr="000555BF">
        <w:t xml:space="preserve">: </w:t>
      </w:r>
      <w:r w:rsidRPr="000555BF">
        <w:t>Ausfallmanagement</w:t>
      </w:r>
    </w:p>
    <w:p w:rsidR="005E6353" w:rsidRPr="000555BF" w:rsidRDefault="005E6353" w:rsidP="005E6353">
      <w:pPr>
        <w:suppressAutoHyphens/>
      </w:pPr>
      <w:r w:rsidRPr="000555BF">
        <w:t>Das System soll eine manuelle Änderung bei der Verfügbarkeit der Fahrzeuge</w:t>
      </w:r>
      <w:r w:rsidR="000555BF" w:rsidRPr="000555BF">
        <w:t xml:space="preserve"> (Teams)</w:t>
      </w:r>
      <w:r w:rsidRPr="000555BF">
        <w:t xml:space="preserve"> zulassen.</w:t>
      </w:r>
    </w:p>
    <w:p w:rsidR="005E6353" w:rsidRPr="000555BF" w:rsidRDefault="005E6353" w:rsidP="005E6353">
      <w:pPr>
        <w:pStyle w:val="Listenabsatz"/>
        <w:numPr>
          <w:ilvl w:val="1"/>
          <w:numId w:val="28"/>
        </w:numPr>
        <w:suppressAutoHyphens/>
      </w:pPr>
      <w:r w:rsidRPr="000555BF">
        <w:t>Der Benutzer kann jederzeit Änderungen</w:t>
      </w:r>
      <w:r w:rsidR="00A72F2D" w:rsidRPr="000555BF">
        <w:t xml:space="preserve"> bzw.</w:t>
      </w:r>
      <w:r w:rsidRPr="000555BF">
        <w:t xml:space="preserve"> Löschungen bei den Teams</w:t>
      </w:r>
      <w:r w:rsidR="00A72F2D" w:rsidRPr="000555BF">
        <w:t xml:space="preserve"> bzw.</w:t>
      </w:r>
      <w:r w:rsidRPr="000555BF">
        <w:t xml:space="preserve"> Fahrzeugen vornehmen.</w:t>
      </w:r>
    </w:p>
    <w:p w:rsidR="00BC2314" w:rsidRPr="000555BF" w:rsidRDefault="005E6353" w:rsidP="00BC2314">
      <w:pPr>
        <w:pStyle w:val="Listenabsatz"/>
        <w:numPr>
          <w:ilvl w:val="1"/>
          <w:numId w:val="28"/>
        </w:numPr>
        <w:suppressAutoHyphens/>
      </w:pPr>
      <w:r w:rsidRPr="000555BF">
        <w:t>Das System berücksichtigt die Änderung</w:t>
      </w:r>
      <w:r w:rsidR="00A72F2D" w:rsidRPr="000555BF">
        <w:t xml:space="preserve"> bzw.</w:t>
      </w:r>
      <w:r w:rsidRPr="000555BF">
        <w:t xml:space="preserve"> Löschung von Fahrzeugen</w:t>
      </w:r>
      <w:r w:rsidR="000555BF" w:rsidRPr="000555BF">
        <w:t xml:space="preserve"> (Teams)</w:t>
      </w:r>
      <w:r w:rsidRPr="000555BF">
        <w:t>.</w:t>
      </w:r>
    </w:p>
    <w:p w:rsidR="00FD2537" w:rsidRDefault="00FD2537" w:rsidP="00FD2537">
      <w:pPr>
        <w:pStyle w:val="berschrift4"/>
      </w:pPr>
      <w:r>
        <w:t xml:space="preserve">FA-3: </w:t>
      </w:r>
      <w:r w:rsidR="00315C22">
        <w:t>Planberechnung</w:t>
      </w:r>
    </w:p>
    <w:p w:rsidR="00FD2537" w:rsidRDefault="00FD2537" w:rsidP="00FD2537">
      <w:r>
        <w:t xml:space="preserve">Der Plan soll </w:t>
      </w:r>
      <w:r w:rsidR="00AB0B75">
        <w:t>die Entleerung aller Tonnen aller Müllarten innerhalb einer Woche gewährleisten</w:t>
      </w:r>
      <w:r>
        <w:t>.</w:t>
      </w:r>
    </w:p>
    <w:p w:rsidR="00FD2537" w:rsidRDefault="003D6C3C" w:rsidP="00FD2537">
      <w:pPr>
        <w:numPr>
          <w:ilvl w:val="0"/>
          <w:numId w:val="29"/>
        </w:numPr>
        <w:suppressAutoHyphens/>
      </w:pPr>
      <w:r>
        <w:t>Das System kann den Plan erst erstellen, wenn mindestens ein Fahrzeugdepot und ein Müllentleerungsort je Müllart im Planungsbereich festgelegt wurden.</w:t>
      </w:r>
    </w:p>
    <w:p w:rsidR="00FD2537" w:rsidRDefault="0075376C" w:rsidP="00FD2537">
      <w:pPr>
        <w:numPr>
          <w:ilvl w:val="0"/>
          <w:numId w:val="29"/>
        </w:numPr>
        <w:suppressAutoHyphens/>
      </w:pPr>
      <w:r>
        <w:t>Das System schließt bei der Berechnung</w:t>
      </w:r>
      <w:r w:rsidR="00FD2537">
        <w:t xml:space="preserve"> des Plans ausgefallene Fahrzeuge </w:t>
      </w:r>
      <w:r w:rsidR="00AB0B75">
        <w:t>von der</w:t>
      </w:r>
      <w:r w:rsidR="00FD2537">
        <w:t xml:space="preserve"> Planung </w:t>
      </w:r>
      <w:r w:rsidR="00AB0B75">
        <w:t>aus</w:t>
      </w:r>
      <w:r w:rsidR="00FD2537">
        <w:t>.</w:t>
      </w:r>
    </w:p>
    <w:p w:rsidR="00C175AB" w:rsidRDefault="00FD2537" w:rsidP="00FD2537">
      <w:pPr>
        <w:numPr>
          <w:ilvl w:val="0"/>
          <w:numId w:val="29"/>
        </w:numPr>
        <w:suppressAutoHyphens/>
      </w:pPr>
      <w:r>
        <w:t xml:space="preserve">Die Routen </w:t>
      </w:r>
      <w:r w:rsidR="00AB0B75">
        <w:t>sind so geplant</w:t>
      </w:r>
      <w:r>
        <w:t xml:space="preserve">, </w:t>
      </w:r>
      <w:r w:rsidR="00C175AB">
        <w:t>dass die Müllfahrzeuge planmäßig bei einer errechneten Füllmenge von 95% einen Müllentleerungsort anfahren.</w:t>
      </w:r>
    </w:p>
    <w:p w:rsidR="00315C22" w:rsidRDefault="00315C22" w:rsidP="00315C22">
      <w:pPr>
        <w:pStyle w:val="berschrift4"/>
      </w:pPr>
      <w:r>
        <w:lastRenderedPageBreak/>
        <w:t>FA-4: Hindernisse</w:t>
      </w:r>
    </w:p>
    <w:p w:rsidR="00315C22" w:rsidRDefault="00315C22" w:rsidP="00315C22">
      <w:pPr>
        <w:suppressAutoHyphens/>
      </w:pPr>
      <w:r>
        <w:t>Das System berücksichtigt Hindernisse bei der Planberechnung.</w:t>
      </w:r>
    </w:p>
    <w:p w:rsidR="00315C22" w:rsidRDefault="00315C22" w:rsidP="008F1618">
      <w:pPr>
        <w:pStyle w:val="Listenabsatz"/>
        <w:numPr>
          <w:ilvl w:val="0"/>
          <w:numId w:val="34"/>
        </w:numPr>
        <w:suppressAutoHyphens/>
      </w:pPr>
      <w:r>
        <w:t xml:space="preserve">Ein Hindernis blockiert die Durchfahrt einer Straße, aber keinen Straßenabschnitt. Das System ändert die Route so, dass </w:t>
      </w:r>
      <w:r w:rsidR="00E76F4B">
        <w:t xml:space="preserve">die Müllfahrzeuge mit den geringsten Umwegen </w:t>
      </w:r>
      <w:r>
        <w:t>alle Tonnen entleer</w:t>
      </w:r>
      <w:r w:rsidR="00993742">
        <w:t>en</w:t>
      </w:r>
      <w:r>
        <w:t>.</w:t>
      </w:r>
    </w:p>
    <w:p w:rsidR="00315C22" w:rsidRDefault="003730DE" w:rsidP="008F1618">
      <w:pPr>
        <w:pStyle w:val="Listenabsatz"/>
        <w:numPr>
          <w:ilvl w:val="0"/>
          <w:numId w:val="34"/>
        </w:numPr>
        <w:suppressAutoHyphens/>
      </w:pPr>
      <w:r>
        <w:t>Ein oder mehrere Hindernisse</w:t>
      </w:r>
      <w:r w:rsidR="00315C22">
        <w:t xml:space="preserve"> blockier</w:t>
      </w:r>
      <w:r>
        <w:t xml:space="preserve">en </w:t>
      </w:r>
      <w:r w:rsidR="00315C22">
        <w:t xml:space="preserve">einen Straßenabschnitt, sodass </w:t>
      </w:r>
      <w:r w:rsidR="00E76F4B">
        <w:t>dieser Straßenabschnitt nicht befahrbar ist</w:t>
      </w:r>
      <w:r w:rsidR="00315C22">
        <w:t xml:space="preserve">. </w:t>
      </w:r>
      <w:r w:rsidR="00E76F4B">
        <w:t>Das System gibt eine Warnmeldung aus, dass der Benutzer die Anwohner informieren muss, dass die Anwohner vom betroffenen Straßenabschnitt die Mülltonnen zum nächstgelegenen anfahrbaren Anfahrtspunkt</w:t>
      </w:r>
      <w:r w:rsidR="006B47C1">
        <w:t xml:space="preserve"> (=Mülltonne)</w:t>
      </w:r>
      <w:r w:rsidR="00E76F4B">
        <w:t xml:space="preserve"> </w:t>
      </w:r>
      <w:r w:rsidR="00C7275B">
        <w:t>bringen müssen</w:t>
      </w:r>
      <w:r w:rsidR="00E76F4B">
        <w:t xml:space="preserve">. Das System rechnet an diesen Anfahrtspunkten dann mit </w:t>
      </w:r>
      <w:r w:rsidR="00E76F4B" w:rsidRPr="00BF2292">
        <w:t>einer größeren</w:t>
      </w:r>
      <w:r w:rsidR="00E76F4B">
        <w:t xml:space="preserve"> Menge Müll.</w:t>
      </w:r>
    </w:p>
    <w:p w:rsidR="00FD2537" w:rsidRPr="008B3316" w:rsidRDefault="00FD2537" w:rsidP="00FD2537">
      <w:pPr>
        <w:pStyle w:val="berschrift4"/>
      </w:pPr>
      <w:r>
        <w:t>FA-</w:t>
      </w:r>
      <w:r w:rsidR="00315C22">
        <w:t>5</w:t>
      </w:r>
      <w:r>
        <w:t xml:space="preserve">: </w:t>
      </w:r>
      <w:r w:rsidR="0088182F" w:rsidRPr="008B3316">
        <w:t xml:space="preserve">Manuelle </w:t>
      </w:r>
      <w:r w:rsidRPr="008B3316">
        <w:t xml:space="preserve">Änderungen </w:t>
      </w:r>
    </w:p>
    <w:p w:rsidR="00FD2537" w:rsidRPr="008B3316" w:rsidRDefault="00FD2537" w:rsidP="00FD2537">
      <w:r w:rsidRPr="008B3316">
        <w:t>Es soll möglich sein, Änderungen an dem</w:t>
      </w:r>
      <w:r w:rsidR="00642FA7" w:rsidRPr="008B3316">
        <w:t xml:space="preserve"> berechneten</w:t>
      </w:r>
      <w:r w:rsidRPr="008B3316">
        <w:t xml:space="preserve"> Plan </w:t>
      </w:r>
      <w:r w:rsidR="00CB0FDD" w:rsidRPr="008B3316">
        <w:t xml:space="preserve">bzw. an den Eingaben </w:t>
      </w:r>
      <w:r w:rsidRPr="008B3316">
        <w:t>vorzunehmen.</w:t>
      </w:r>
    </w:p>
    <w:p w:rsidR="00FD2537" w:rsidRPr="008B3316" w:rsidRDefault="00FD2537" w:rsidP="00FD2537">
      <w:pPr>
        <w:numPr>
          <w:ilvl w:val="0"/>
          <w:numId w:val="30"/>
        </w:numPr>
        <w:suppressAutoHyphens/>
      </w:pPr>
      <w:r w:rsidRPr="008B3316">
        <w:t>Manuelle Änderungen betreffen Änderungen an den Routen.</w:t>
      </w:r>
    </w:p>
    <w:p w:rsidR="00FD2537" w:rsidRPr="008B3316" w:rsidRDefault="00FD2537" w:rsidP="00FD2537">
      <w:pPr>
        <w:numPr>
          <w:ilvl w:val="0"/>
          <w:numId w:val="30"/>
        </w:numPr>
        <w:suppressAutoHyphens/>
      </w:pPr>
      <w:r w:rsidRPr="008B3316">
        <w:t>Auf Änderungen am Plan, die nicht realisierbar sind, reagiert das System mit einer Fehlermeldung.</w:t>
      </w:r>
    </w:p>
    <w:p w:rsidR="00A96894" w:rsidRDefault="00A96894" w:rsidP="00FD2537">
      <w:pPr>
        <w:numPr>
          <w:ilvl w:val="0"/>
          <w:numId w:val="30"/>
        </w:numPr>
        <w:suppressAutoHyphens/>
      </w:pPr>
      <w:r w:rsidRPr="008B3316">
        <w:t>Der Benutzer kann</w:t>
      </w:r>
      <w:r>
        <w:t xml:space="preserve"> Änderungen an Anfahrtspunkten oder Fahrzeugdaten nach der Eingabe vornehmen.</w:t>
      </w:r>
    </w:p>
    <w:p w:rsidR="00012684" w:rsidRDefault="00012684" w:rsidP="00012684">
      <w:pPr>
        <w:pStyle w:val="berschrift4"/>
      </w:pPr>
      <w:r>
        <w:t>FA-</w:t>
      </w:r>
      <w:r w:rsidR="00315C22">
        <w:t>6</w:t>
      </w:r>
      <w:r>
        <w:t>: Mülltonnen</w:t>
      </w:r>
      <w:r w:rsidR="00185E14">
        <w:t>dichte</w:t>
      </w:r>
    </w:p>
    <w:p w:rsidR="00185E14" w:rsidRDefault="00185E14" w:rsidP="00185E14">
      <w:r w:rsidRPr="00185E14">
        <w:t>Das System berechnet für Hauptstraßen</w:t>
      </w:r>
      <w:r w:rsidR="00012684" w:rsidRPr="00185E14">
        <w:t xml:space="preserve"> eine </w:t>
      </w:r>
      <w:r w:rsidRPr="00185E14">
        <w:t>120l Mülltonne alle 40m, für Anwohnerstraßen</w:t>
      </w:r>
      <w:r w:rsidR="00012684" w:rsidRPr="00185E14">
        <w:t xml:space="preserve"> eine</w:t>
      </w:r>
      <w:r w:rsidRPr="00185E14">
        <w:t xml:space="preserve"> 80l</w:t>
      </w:r>
      <w:r w:rsidR="00012684" w:rsidRPr="00185E14">
        <w:t xml:space="preserve"> Mülltonne </w:t>
      </w:r>
      <w:r w:rsidRPr="00185E14">
        <w:t xml:space="preserve">alle </w:t>
      </w:r>
      <w:r w:rsidR="00012684" w:rsidRPr="00185E14">
        <w:t xml:space="preserve">pro </w:t>
      </w:r>
      <w:r w:rsidRPr="00185E14">
        <w:t>5</w:t>
      </w:r>
      <w:r w:rsidR="00012684" w:rsidRPr="00185E14">
        <w:t xml:space="preserve">0m. </w:t>
      </w:r>
      <w:r w:rsidRPr="00185E14">
        <w:t>Auf</w:t>
      </w:r>
      <w:r>
        <w:t xml:space="preserve"> Autobahnen und Landstraßen gibt es keine Mülltonnen.</w:t>
      </w:r>
    </w:p>
    <w:p w:rsidR="00185E14" w:rsidRDefault="00185E14" w:rsidP="00185E14">
      <w:pPr>
        <w:pStyle w:val="berschrift4"/>
      </w:pPr>
      <w:r>
        <w:t>FA-7: Müllarten</w:t>
      </w:r>
    </w:p>
    <w:p w:rsidR="00185E14" w:rsidRDefault="00185E14" w:rsidP="00185E14">
      <w:r>
        <w:t xml:space="preserve">Es gibt mindestens </w:t>
      </w:r>
      <w:r w:rsidR="00897B75">
        <w:t xml:space="preserve">die </w:t>
      </w:r>
      <w:r>
        <w:t>drei verschiedene Müllarten Restmüll,</w:t>
      </w:r>
      <w:r w:rsidR="00897B75">
        <w:t xml:space="preserve"> Papier und</w:t>
      </w:r>
      <w:r>
        <w:t xml:space="preserve"> Plastik.</w:t>
      </w:r>
    </w:p>
    <w:p w:rsidR="00AB53B7" w:rsidRDefault="00AB53B7" w:rsidP="007C40F3">
      <w:pPr>
        <w:pStyle w:val="berschrift4"/>
        <w:tabs>
          <w:tab w:val="clear" w:pos="1418"/>
          <w:tab w:val="left" w:pos="1022"/>
        </w:tabs>
      </w:pPr>
      <w:r>
        <w:t>FA-8: Kartenimport</w:t>
      </w:r>
    </w:p>
    <w:p w:rsidR="00AB53B7" w:rsidRDefault="00AB53B7" w:rsidP="00185E14">
      <w:r>
        <w:t>Es soll möglich sein, Kartenmaterial zu importieren.</w:t>
      </w:r>
    </w:p>
    <w:p w:rsidR="00AA1DDC" w:rsidRDefault="00AA1DDC" w:rsidP="007C40F3">
      <w:pPr>
        <w:pStyle w:val="berschrift4"/>
        <w:tabs>
          <w:tab w:val="clear" w:pos="1418"/>
          <w:tab w:val="left" w:pos="1022"/>
        </w:tabs>
      </w:pPr>
      <w:r>
        <w:t>FA-9: Ausgabe</w:t>
      </w:r>
    </w:p>
    <w:p w:rsidR="00AA1DDC" w:rsidRPr="00FD69BF" w:rsidRDefault="00AA1DDC" w:rsidP="00185E14">
      <w:r>
        <w:t>Der erstellte Plan oder das Kartenmaterial soll dem Benutzer in Form einer Anzeige ausgegeben werden (siehe QA-2 Benutzbarkeit).</w:t>
      </w:r>
    </w:p>
    <w:p w:rsidR="00EC74C2" w:rsidRDefault="00BB4744" w:rsidP="007C40F3">
      <w:pPr>
        <w:pStyle w:val="berschrift4"/>
        <w:tabs>
          <w:tab w:val="clear" w:pos="1418"/>
          <w:tab w:val="left" w:pos="1022"/>
        </w:tabs>
      </w:pPr>
      <w:r>
        <w:t>RB</w:t>
      </w:r>
      <w:r w:rsidR="00EC74C2">
        <w:t xml:space="preserve">-1: </w:t>
      </w:r>
      <w:r w:rsidR="00FD2537">
        <w:t>Programmiersprache Java</w:t>
      </w:r>
    </w:p>
    <w:p w:rsidR="00BB4744" w:rsidRPr="00FD69BF" w:rsidRDefault="00FD2537" w:rsidP="00BB4744">
      <w:r>
        <w:t>Das Programm soll in der Programmiersprache Java programmiert sein.</w:t>
      </w:r>
    </w:p>
    <w:p w:rsidR="00BB4744" w:rsidRDefault="00BB4744" w:rsidP="007C40F3">
      <w:pPr>
        <w:pStyle w:val="berschrift4"/>
        <w:tabs>
          <w:tab w:val="clear" w:pos="1418"/>
          <w:tab w:val="left" w:pos="1022"/>
        </w:tabs>
      </w:pPr>
      <w:r>
        <w:t>RB-</w:t>
      </w:r>
      <w:r w:rsidR="00FD2537">
        <w:t>2</w:t>
      </w:r>
      <w:r>
        <w:t xml:space="preserve">: </w:t>
      </w:r>
      <w:r w:rsidR="00FD2537">
        <w:t>Abgabetermin</w:t>
      </w:r>
    </w:p>
    <w:p w:rsidR="00BB4744" w:rsidRDefault="00FD2537" w:rsidP="00BB4744">
      <w:r>
        <w:t>Das Programm muss am 09.07.2013 fertiggestellt sein.</w:t>
      </w:r>
    </w:p>
    <w:p w:rsidR="00FD2537" w:rsidRDefault="00FD2537" w:rsidP="007C40F3">
      <w:pPr>
        <w:pStyle w:val="berschrift4"/>
        <w:tabs>
          <w:tab w:val="clear" w:pos="1418"/>
          <w:tab w:val="left" w:pos="1022"/>
        </w:tabs>
      </w:pPr>
      <w:r>
        <w:t>RB-3: Urheberrecht</w:t>
      </w:r>
    </w:p>
    <w:p w:rsidR="00FD2537" w:rsidRDefault="0088182F" w:rsidP="00BB4744">
      <w:r>
        <w:t>Das Programm darf</w:t>
      </w:r>
      <w:r w:rsidR="00513A70">
        <w:t xml:space="preserve"> keine urheberrec</w:t>
      </w:r>
      <w:r>
        <w:t>htlich geschützten Inhalte enthalten</w:t>
      </w:r>
      <w:r w:rsidR="00513A70">
        <w:t>.</w:t>
      </w:r>
    </w:p>
    <w:p w:rsidR="00FD2537" w:rsidRDefault="00FD2537" w:rsidP="00FD2537">
      <w:pPr>
        <w:pStyle w:val="berschrift4"/>
        <w:tabs>
          <w:tab w:val="clear" w:pos="1418"/>
        </w:tabs>
        <w:ind w:left="993" w:hanging="993"/>
      </w:pPr>
      <w:r>
        <w:t>RB-4: Testplattform</w:t>
      </w:r>
    </w:p>
    <w:p w:rsidR="00FD2537" w:rsidRPr="00513A70" w:rsidRDefault="0088182F" w:rsidP="00FD2537">
      <w:pPr>
        <w:rPr>
          <w:shd w:val="clear" w:color="auto" w:fill="FFFF00"/>
        </w:rPr>
      </w:pPr>
      <w:r>
        <w:t>Das Programm</w:t>
      </w:r>
      <w:r w:rsidR="00513A70">
        <w:t xml:space="preserve"> soll auf den PCs in Raum SA202 unter Berücksichtigung der QA-1 </w:t>
      </w:r>
      <w:r>
        <w:t>ausführbar sein.</w:t>
      </w:r>
    </w:p>
    <w:p w:rsidR="00FD2537" w:rsidRPr="00FD69BF" w:rsidRDefault="00FD2537" w:rsidP="00BB4744"/>
    <w:p w:rsidR="005E6353" w:rsidRDefault="005E6353">
      <w:pPr>
        <w:jc w:val="left"/>
        <w:rPr>
          <w:rFonts w:cs="Arial"/>
          <w:b/>
          <w:bCs/>
          <w:sz w:val="28"/>
          <w:szCs w:val="26"/>
        </w:rPr>
      </w:pPr>
      <w:bookmarkStart w:id="18" w:name="_Toc303353226"/>
      <w:bookmarkStart w:id="19" w:name="_Toc305757748"/>
      <w:bookmarkStart w:id="20" w:name="_Toc303353228"/>
      <w:bookmarkStart w:id="21" w:name="_Toc305757750"/>
      <w:bookmarkStart w:id="22" w:name="_Toc303353229"/>
      <w:bookmarkStart w:id="23" w:name="_Toc305757751"/>
      <w:bookmarkEnd w:id="18"/>
      <w:bookmarkEnd w:id="19"/>
      <w:bookmarkEnd w:id="20"/>
      <w:bookmarkEnd w:id="21"/>
      <w:bookmarkEnd w:id="22"/>
      <w:bookmarkEnd w:id="23"/>
      <w:r>
        <w:br w:type="page"/>
      </w:r>
    </w:p>
    <w:p w:rsidR="003E7B35" w:rsidRDefault="003E7B35" w:rsidP="003E7B35">
      <w:pPr>
        <w:pStyle w:val="berschrift3"/>
      </w:pPr>
      <w:bookmarkStart w:id="24" w:name="_Toc361167339"/>
      <w:r>
        <w:lastRenderedPageBreak/>
        <w:t>Kontextmodell</w:t>
      </w:r>
      <w:bookmarkEnd w:id="24"/>
    </w:p>
    <w:p w:rsidR="0059545C" w:rsidRDefault="0059545C" w:rsidP="003E7B35">
      <w:pPr>
        <w:rPr>
          <w:highlight w:val="yellow"/>
        </w:rPr>
      </w:pPr>
    </w:p>
    <w:p w:rsidR="003E7B35" w:rsidRPr="00306A49" w:rsidRDefault="005E28BD" w:rsidP="003E7B35">
      <w:r>
        <w:rPr>
          <w:noProof/>
        </w:rPr>
        <w:drawing>
          <wp:inline distT="0" distB="0" distL="0" distR="0">
            <wp:extent cx="4467225" cy="4186426"/>
            <wp:effectExtent l="19050" t="0" r="9525" b="0"/>
            <wp:docPr id="6" name="Grafik 5" descr="Kontextskizze_ne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extskizze_neu2.png"/>
                    <pic:cNvPicPr/>
                  </pic:nvPicPr>
                  <pic:blipFill>
                    <a:blip r:embed="rId10"/>
                    <a:srcRect r="28215"/>
                    <a:stretch>
                      <a:fillRect/>
                    </a:stretch>
                  </pic:blipFill>
                  <pic:spPr>
                    <a:xfrm>
                      <a:off x="0" y="0"/>
                      <a:ext cx="4470303" cy="4189310"/>
                    </a:xfrm>
                    <a:prstGeom prst="rect">
                      <a:avLst/>
                    </a:prstGeom>
                  </pic:spPr>
                </pic:pic>
              </a:graphicData>
            </a:graphic>
          </wp:inline>
        </w:drawing>
      </w:r>
    </w:p>
    <w:p w:rsidR="00947F32" w:rsidRDefault="0059545C" w:rsidP="0001023A">
      <w:pPr>
        <w:pStyle w:val="berschrift4"/>
      </w:pPr>
      <w:r>
        <w:t>Akteur: Benutzer</w:t>
      </w:r>
    </w:p>
    <w:p w:rsidR="006C3662" w:rsidRPr="008B3316" w:rsidRDefault="006C3662" w:rsidP="006C3662">
      <w:pPr>
        <w:jc w:val="left"/>
        <w:rPr>
          <w:rFonts w:cs="Arial"/>
          <w:szCs w:val="20"/>
        </w:rPr>
      </w:pPr>
      <w:r w:rsidRPr="006C3662">
        <w:rPr>
          <w:rFonts w:cs="Arial"/>
          <w:szCs w:val="20"/>
        </w:rPr>
        <w:t xml:space="preserve">Der Benutzer ist die </w:t>
      </w:r>
      <w:r w:rsidRPr="008B3316">
        <w:rPr>
          <w:rFonts w:cs="Arial"/>
          <w:szCs w:val="20"/>
        </w:rPr>
        <w:t>Person, der das System steuert. Er sorgt für die nötige</w:t>
      </w:r>
      <w:r w:rsidR="00642FA7" w:rsidRPr="008B3316">
        <w:rPr>
          <w:rFonts w:cs="Arial"/>
          <w:szCs w:val="20"/>
        </w:rPr>
        <w:t>n</w:t>
      </w:r>
      <w:r w:rsidRPr="008B3316">
        <w:rPr>
          <w:rFonts w:cs="Arial"/>
          <w:szCs w:val="20"/>
        </w:rPr>
        <w:t xml:space="preserve"> Dateneingabe</w:t>
      </w:r>
      <w:r w:rsidR="00642FA7" w:rsidRPr="008B3316">
        <w:rPr>
          <w:rFonts w:cs="Arial"/>
          <w:szCs w:val="20"/>
        </w:rPr>
        <w:t>n</w:t>
      </w:r>
      <w:r w:rsidRPr="008B3316">
        <w:rPr>
          <w:rFonts w:cs="Arial"/>
          <w:szCs w:val="20"/>
        </w:rPr>
        <w:t xml:space="preserve"> und gibt den Befehl zur Routenberechnung. Der Benutzer hat die Möglichkeit seine Eingabe</w:t>
      </w:r>
      <w:r w:rsidR="0088182F" w:rsidRPr="008B3316">
        <w:rPr>
          <w:rFonts w:cs="Arial"/>
          <w:szCs w:val="20"/>
        </w:rPr>
        <w:t xml:space="preserve">n </w:t>
      </w:r>
      <w:r w:rsidRPr="008B3316">
        <w:rPr>
          <w:rFonts w:cs="Arial"/>
          <w:szCs w:val="20"/>
        </w:rPr>
        <w:t xml:space="preserve">zu </w:t>
      </w:r>
      <w:r w:rsidR="0088182F" w:rsidRPr="008B3316">
        <w:rPr>
          <w:rFonts w:cs="Arial"/>
          <w:szCs w:val="20"/>
        </w:rPr>
        <w:t>ändern</w:t>
      </w:r>
      <w:r w:rsidR="00A72F2D" w:rsidRPr="008B3316">
        <w:rPr>
          <w:rFonts w:cs="Arial"/>
          <w:szCs w:val="20"/>
        </w:rPr>
        <w:t xml:space="preserve"> bzw.</w:t>
      </w:r>
      <w:r w:rsidR="0088182F" w:rsidRPr="008B3316">
        <w:rPr>
          <w:rFonts w:cs="Arial"/>
          <w:szCs w:val="20"/>
        </w:rPr>
        <w:t xml:space="preserve"> löschen</w:t>
      </w:r>
      <w:r w:rsidRPr="008B3316">
        <w:rPr>
          <w:rFonts w:cs="Arial"/>
          <w:szCs w:val="20"/>
        </w:rPr>
        <w:t xml:space="preserve"> bzw. </w:t>
      </w:r>
      <w:r w:rsidR="0088182F" w:rsidRPr="008B3316">
        <w:rPr>
          <w:rFonts w:cs="Arial"/>
          <w:szCs w:val="20"/>
        </w:rPr>
        <w:t>manuelle Änderungen an der Route vorzunehmen</w:t>
      </w:r>
      <w:r w:rsidRPr="008B3316">
        <w:rPr>
          <w:rFonts w:cs="Arial"/>
          <w:szCs w:val="20"/>
        </w:rPr>
        <w:t>.</w:t>
      </w:r>
    </w:p>
    <w:p w:rsidR="006C3662" w:rsidRPr="008B3316" w:rsidRDefault="006C3662" w:rsidP="004F0C84"/>
    <w:p w:rsidR="00A771A7" w:rsidRPr="008B3316" w:rsidRDefault="006C3662" w:rsidP="0001023A">
      <w:pPr>
        <w:pStyle w:val="berschrift4"/>
      </w:pPr>
      <w:r w:rsidRPr="008B3316">
        <w:t>Akteur: System</w:t>
      </w:r>
    </w:p>
    <w:p w:rsidR="006C3662" w:rsidRPr="006C3662" w:rsidRDefault="006C3662" w:rsidP="006C3662">
      <w:pPr>
        <w:jc w:val="left"/>
        <w:rPr>
          <w:rFonts w:cs="Arial"/>
          <w:szCs w:val="18"/>
        </w:rPr>
      </w:pPr>
      <w:r w:rsidRPr="008B3316">
        <w:rPr>
          <w:rFonts w:cs="Arial"/>
          <w:szCs w:val="18"/>
        </w:rPr>
        <w:t xml:space="preserve">Das System ist für die Verarbeitung der </w:t>
      </w:r>
      <w:r w:rsidR="0088182F" w:rsidRPr="008B3316">
        <w:rPr>
          <w:rFonts w:cs="Arial"/>
          <w:szCs w:val="18"/>
        </w:rPr>
        <w:t>Datene</w:t>
      </w:r>
      <w:r w:rsidRPr="008B3316">
        <w:rPr>
          <w:rFonts w:cs="Arial"/>
          <w:szCs w:val="18"/>
        </w:rPr>
        <w:t>ingaben</w:t>
      </w:r>
      <w:r w:rsidR="00A72F2D" w:rsidRPr="008B3316">
        <w:rPr>
          <w:rFonts w:cs="Arial"/>
          <w:szCs w:val="18"/>
        </w:rPr>
        <w:t xml:space="preserve"> bzw.</w:t>
      </w:r>
      <w:r w:rsidR="0088182F" w:rsidRPr="008B3316">
        <w:rPr>
          <w:rFonts w:cs="Arial"/>
          <w:szCs w:val="18"/>
        </w:rPr>
        <w:t xml:space="preserve"> manuellen Änderungen</w:t>
      </w:r>
      <w:r w:rsidRPr="008B3316">
        <w:rPr>
          <w:rFonts w:cs="Arial"/>
          <w:szCs w:val="18"/>
        </w:rPr>
        <w:t xml:space="preserve"> des Benutzers zuständig. Es weiß, </w:t>
      </w:r>
      <w:r w:rsidR="0075376C" w:rsidRPr="008B3316">
        <w:rPr>
          <w:rFonts w:cs="Arial"/>
          <w:szCs w:val="18"/>
        </w:rPr>
        <w:t>wi</w:t>
      </w:r>
      <w:r w:rsidR="00642FA7" w:rsidRPr="008B3316">
        <w:rPr>
          <w:rFonts w:cs="Arial"/>
          <w:szCs w:val="18"/>
        </w:rPr>
        <w:t>e die Daten zu verarbeiten sind</w:t>
      </w:r>
      <w:r w:rsidRPr="008B3316">
        <w:rPr>
          <w:rFonts w:cs="Arial"/>
          <w:szCs w:val="18"/>
        </w:rPr>
        <w:t xml:space="preserve"> und </w:t>
      </w:r>
      <w:r w:rsidR="0088182F" w:rsidRPr="008B3316">
        <w:rPr>
          <w:rFonts w:cs="Arial"/>
          <w:szCs w:val="18"/>
        </w:rPr>
        <w:t xml:space="preserve">erstellt </w:t>
      </w:r>
      <w:r w:rsidRPr="008B3316">
        <w:rPr>
          <w:rFonts w:cs="Arial"/>
          <w:szCs w:val="18"/>
        </w:rPr>
        <w:t>so einen entsprechend</w:t>
      </w:r>
      <w:r w:rsidR="00DA3279">
        <w:rPr>
          <w:rFonts w:cs="Arial"/>
          <w:szCs w:val="18"/>
        </w:rPr>
        <w:t xml:space="preserve"> optimalen Müllentleerungsplan. </w:t>
      </w:r>
      <w:r w:rsidR="005C620F">
        <w:rPr>
          <w:rFonts w:cs="Arial"/>
          <w:szCs w:val="18"/>
        </w:rPr>
        <w:t>Das System speichert nach Aufforderung durch den Benutzer</w:t>
      </w:r>
      <w:r w:rsidR="00DA3279">
        <w:rPr>
          <w:rFonts w:cs="Arial"/>
          <w:szCs w:val="18"/>
        </w:rPr>
        <w:t xml:space="preserve"> manuelle Änderungen bzw. Eingaben und berechnet den Plan neu.</w:t>
      </w:r>
    </w:p>
    <w:p w:rsidR="00AC2C5F" w:rsidRDefault="00AC2C5F" w:rsidP="00306A49"/>
    <w:p w:rsidR="00AC2C5F" w:rsidRPr="004F0C84" w:rsidRDefault="00AC2C5F" w:rsidP="00306A49"/>
    <w:p w:rsidR="005E6353" w:rsidRDefault="005E6353">
      <w:pPr>
        <w:jc w:val="left"/>
        <w:rPr>
          <w:rFonts w:cs="Arial"/>
          <w:b/>
          <w:bCs/>
          <w:sz w:val="28"/>
          <w:szCs w:val="26"/>
        </w:rPr>
      </w:pPr>
      <w:r>
        <w:br w:type="page"/>
      </w:r>
    </w:p>
    <w:p w:rsidR="00170785" w:rsidRDefault="00170785" w:rsidP="0001023A">
      <w:pPr>
        <w:pStyle w:val="berschrift3"/>
      </w:pPr>
      <w:bookmarkStart w:id="25" w:name="_Toc361167340"/>
      <w:r>
        <w:lastRenderedPageBreak/>
        <w:t>GUI-Papierprototyp</w:t>
      </w:r>
      <w:bookmarkEnd w:id="25"/>
    </w:p>
    <w:p w:rsidR="00BB4744" w:rsidRDefault="00BB4744" w:rsidP="0001023A">
      <w:pPr>
        <w:pStyle w:val="berschrift4"/>
      </w:pPr>
      <w:r>
        <w:t>Screen „</w:t>
      </w:r>
      <w:r w:rsidR="002A6390">
        <w:t>Startscreen“</w:t>
      </w:r>
    </w:p>
    <w:p w:rsidR="00B03F79" w:rsidRPr="00B03F79" w:rsidRDefault="00B03F79" w:rsidP="00B03F79"/>
    <w:p w:rsidR="00AC2C5F" w:rsidRDefault="002A6390" w:rsidP="00AC2C5F">
      <w:r>
        <w:rPr>
          <w:noProof/>
        </w:rPr>
        <w:drawing>
          <wp:inline distT="0" distB="0" distL="0" distR="0">
            <wp:extent cx="5753819" cy="3233235"/>
            <wp:effectExtent l="0" t="0" r="0" b="0"/>
            <wp:docPr id="3" name="Grafik 2" descr="Startscreen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creen_v1.jpg"/>
                    <pic:cNvPicPr/>
                  </pic:nvPicPr>
                  <pic:blipFill>
                    <a:blip r:embed="rId11"/>
                    <a:stretch>
                      <a:fillRect/>
                    </a:stretch>
                  </pic:blipFill>
                  <pic:spPr>
                    <a:xfrm>
                      <a:off x="0" y="0"/>
                      <a:ext cx="5757293" cy="3235187"/>
                    </a:xfrm>
                    <a:prstGeom prst="rect">
                      <a:avLst/>
                    </a:prstGeom>
                  </pic:spPr>
                </pic:pic>
              </a:graphicData>
            </a:graphic>
          </wp:inline>
        </w:drawing>
      </w:r>
    </w:p>
    <w:p w:rsidR="0040157C" w:rsidRPr="00BB4744" w:rsidRDefault="0040157C" w:rsidP="00AC2C5F"/>
    <w:p w:rsidR="00854F4B" w:rsidRDefault="00854F4B" w:rsidP="00854F4B">
      <w:pPr>
        <w:pStyle w:val="berschrift4"/>
      </w:pPr>
      <w:r w:rsidRPr="008B3316">
        <w:t>Screen „</w:t>
      </w:r>
      <w:r>
        <w:t>Anfahrtspunkte</w:t>
      </w:r>
      <w:r w:rsidRPr="00BB4744">
        <w:t>“</w:t>
      </w:r>
    </w:p>
    <w:p w:rsidR="00854F4B" w:rsidRDefault="00854F4B" w:rsidP="00854F4B">
      <w:r>
        <w:rPr>
          <w:noProof/>
        </w:rPr>
        <w:drawing>
          <wp:inline distT="0" distB="0" distL="0" distR="0">
            <wp:extent cx="5753819" cy="3241588"/>
            <wp:effectExtent l="0" t="0" r="0" b="0"/>
            <wp:docPr id="9" name="Grafik 8" descr="Anfahrtspunkte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fahrtspunkte_v1.jpg"/>
                    <pic:cNvPicPr/>
                  </pic:nvPicPr>
                  <pic:blipFill>
                    <a:blip r:embed="rId12"/>
                    <a:stretch>
                      <a:fillRect/>
                    </a:stretch>
                  </pic:blipFill>
                  <pic:spPr>
                    <a:xfrm>
                      <a:off x="0" y="0"/>
                      <a:ext cx="5758274" cy="3244098"/>
                    </a:xfrm>
                    <a:prstGeom prst="rect">
                      <a:avLst/>
                    </a:prstGeom>
                  </pic:spPr>
                </pic:pic>
              </a:graphicData>
            </a:graphic>
          </wp:inline>
        </w:drawing>
      </w:r>
    </w:p>
    <w:p w:rsidR="00854F4B" w:rsidRDefault="00854F4B" w:rsidP="00854F4B">
      <w:pPr>
        <w:rPr>
          <w:u w:val="single"/>
        </w:rPr>
      </w:pPr>
    </w:p>
    <w:p w:rsidR="00F849A0" w:rsidRDefault="00F849A0" w:rsidP="00F849A0">
      <w:pPr>
        <w:pStyle w:val="Listenabsatz"/>
        <w:numPr>
          <w:ilvl w:val="0"/>
          <w:numId w:val="39"/>
        </w:numPr>
        <w:jc w:val="left"/>
      </w:pPr>
      <w:r>
        <w:t>Der Button „</w:t>
      </w:r>
      <w:r w:rsidR="00854F4B">
        <w:t>Kartenimport</w:t>
      </w:r>
      <w:r>
        <w:t>“</w:t>
      </w:r>
      <w:r w:rsidR="00854F4B">
        <w:t xml:space="preserve"> öffnet einen Dateibrowser zur Auswahl des Kartenmaterials</w:t>
      </w:r>
      <w:r>
        <w:t>.</w:t>
      </w:r>
    </w:p>
    <w:p w:rsidR="00F849A0" w:rsidRDefault="00854F4B" w:rsidP="00F849A0">
      <w:pPr>
        <w:pStyle w:val="Listenabsatz"/>
        <w:numPr>
          <w:ilvl w:val="0"/>
          <w:numId w:val="39"/>
        </w:numPr>
        <w:jc w:val="left"/>
      </w:pPr>
      <w:r>
        <w:t>Anwählbare Menüpunkte sind mit Schatten hinterlegt</w:t>
      </w:r>
      <w:r w:rsidR="00F849A0">
        <w:t>.</w:t>
      </w:r>
    </w:p>
    <w:p w:rsidR="00F849A0" w:rsidRDefault="00854F4B" w:rsidP="00F849A0">
      <w:pPr>
        <w:pStyle w:val="Listenabsatz"/>
        <w:numPr>
          <w:ilvl w:val="0"/>
          <w:numId w:val="39"/>
        </w:numPr>
        <w:jc w:val="left"/>
      </w:pPr>
      <w:r>
        <w:t xml:space="preserve">Unter </w:t>
      </w:r>
      <w:r w:rsidR="00F849A0">
        <w:t>„</w:t>
      </w:r>
      <w:r>
        <w:t>Anfahrtspunkte</w:t>
      </w:r>
      <w:r w:rsidR="00F849A0">
        <w:t>“</w:t>
      </w:r>
      <w:r>
        <w:t xml:space="preserve"> kann der Benutzer nach Wahl eines Knotens aus einem "DropDown"-Menü </w:t>
      </w:r>
      <w:r w:rsidR="00F849A0">
        <w:t>aus</w:t>
      </w:r>
      <w:r>
        <w:t>wählen, ob es sich</w:t>
      </w:r>
      <w:r w:rsidR="00F849A0">
        <w:t xml:space="preserve"> bei dem Knoten</w:t>
      </w:r>
      <w:r>
        <w:t xml:space="preserve"> um ein Fahrzeugdepot oder um einen Müllentleerungsort (plus Müllart) handelt</w:t>
      </w:r>
      <w:r w:rsidR="00F849A0">
        <w:t>.</w:t>
      </w:r>
    </w:p>
    <w:p w:rsidR="00854F4B" w:rsidRPr="00854F4B" w:rsidRDefault="00C752AF" w:rsidP="00F849A0">
      <w:pPr>
        <w:pStyle w:val="Listenabsatz"/>
        <w:numPr>
          <w:ilvl w:val="0"/>
          <w:numId w:val="39"/>
        </w:numPr>
        <w:jc w:val="left"/>
      </w:pPr>
      <w:r>
        <w:t>Das System verschiebe automatisch Mülltonnen, die durch ein oder mehrere Hindernisse nicht anfahrbar sind</w:t>
      </w:r>
      <w:r w:rsidR="00F849A0">
        <w:t>.</w:t>
      </w:r>
    </w:p>
    <w:p w:rsidR="00854F4B" w:rsidRDefault="00854F4B" w:rsidP="00854F4B"/>
    <w:p w:rsidR="00EF48FF" w:rsidRPr="00EF48FF" w:rsidRDefault="00854F4B" w:rsidP="00EF48FF">
      <w:pPr>
        <w:pStyle w:val="berschrift4"/>
      </w:pPr>
      <w:r w:rsidRPr="008B3316">
        <w:lastRenderedPageBreak/>
        <w:t>Screen „</w:t>
      </w:r>
      <w:r>
        <w:t>Fahrzeugverwaltung</w:t>
      </w:r>
      <w:r w:rsidRPr="00BB4744">
        <w:t>“</w:t>
      </w:r>
      <w:r>
        <w:t xml:space="preserve"> </w:t>
      </w:r>
      <w:r>
        <w:sym w:font="Wingdings" w:char="F0E0"/>
      </w:r>
      <w:r>
        <w:t xml:space="preserve"> „Neues Fahrzeug“</w:t>
      </w:r>
    </w:p>
    <w:p w:rsidR="0040157C" w:rsidRPr="0040157C" w:rsidRDefault="0040157C" w:rsidP="0040157C"/>
    <w:p w:rsidR="00AC2C5F" w:rsidRDefault="00854F4B" w:rsidP="00AC2C5F">
      <w:r>
        <w:rPr>
          <w:noProof/>
        </w:rPr>
        <w:drawing>
          <wp:inline distT="0" distB="0" distL="0" distR="0">
            <wp:extent cx="5762445" cy="3248940"/>
            <wp:effectExtent l="0" t="0" r="0" b="0"/>
            <wp:docPr id="5" name="Grafik 4" descr="Fahrzeugverwaltung_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hrzeugverwaltung_v5.jpg"/>
                    <pic:cNvPicPr/>
                  </pic:nvPicPr>
                  <pic:blipFill>
                    <a:blip r:embed="rId13"/>
                    <a:stretch>
                      <a:fillRect/>
                    </a:stretch>
                  </pic:blipFill>
                  <pic:spPr>
                    <a:xfrm>
                      <a:off x="0" y="0"/>
                      <a:ext cx="5769484" cy="3252909"/>
                    </a:xfrm>
                    <a:prstGeom prst="rect">
                      <a:avLst/>
                    </a:prstGeom>
                  </pic:spPr>
                </pic:pic>
              </a:graphicData>
            </a:graphic>
          </wp:inline>
        </w:drawing>
      </w:r>
    </w:p>
    <w:p w:rsidR="00F849A0" w:rsidRDefault="00F849A0" w:rsidP="003C1D48">
      <w:pPr>
        <w:pStyle w:val="Listenabsatz"/>
        <w:jc w:val="left"/>
      </w:pPr>
    </w:p>
    <w:p w:rsidR="00F849A0" w:rsidRDefault="00F849A0" w:rsidP="003C1D48">
      <w:pPr>
        <w:pStyle w:val="Listenabsatz"/>
        <w:numPr>
          <w:ilvl w:val="0"/>
          <w:numId w:val="38"/>
        </w:numPr>
        <w:jc w:val="left"/>
      </w:pPr>
      <w:r>
        <w:t>De</w:t>
      </w:r>
      <w:r w:rsidR="003D6C3C">
        <w:t>n</w:t>
      </w:r>
      <w:r>
        <w:t xml:space="preserve"> </w:t>
      </w:r>
      <w:r w:rsidR="00854F4B">
        <w:t>Fahrzeugtyp</w:t>
      </w:r>
      <w:r w:rsidR="003D6C3C">
        <w:t>en</w:t>
      </w:r>
      <w:r w:rsidR="00854F4B">
        <w:t xml:space="preserve"> und </w:t>
      </w:r>
      <w:r>
        <w:t xml:space="preserve">die </w:t>
      </w:r>
      <w:r w:rsidR="00854F4B">
        <w:t xml:space="preserve">Müllart </w:t>
      </w:r>
      <w:r>
        <w:t>kann der Benutzer</w:t>
      </w:r>
      <w:r w:rsidR="00854F4B">
        <w:t xml:space="preserve"> aus</w:t>
      </w:r>
      <w:r>
        <w:t xml:space="preserve"> einem "DropDown"-Menü auswählen.</w:t>
      </w:r>
    </w:p>
    <w:p w:rsidR="00F849A0" w:rsidRDefault="00854F4B" w:rsidP="003C1D48">
      <w:pPr>
        <w:pStyle w:val="Listenabsatz"/>
        <w:numPr>
          <w:ilvl w:val="0"/>
          <w:numId w:val="38"/>
        </w:numPr>
        <w:jc w:val="left"/>
      </w:pPr>
      <w:r>
        <w:t xml:space="preserve">Das Feld </w:t>
      </w:r>
      <w:r w:rsidR="00F849A0">
        <w:t>„</w:t>
      </w:r>
      <w:r>
        <w:t>Team</w:t>
      </w:r>
      <w:r w:rsidR="00F849A0">
        <w:t>“</w:t>
      </w:r>
      <w:r>
        <w:t xml:space="preserve"> erlaubt beliebige Eingaben von Namen und ist nur für den Benutzer von Belang</w:t>
      </w:r>
      <w:r w:rsidR="00F849A0">
        <w:t>.</w:t>
      </w:r>
    </w:p>
    <w:p w:rsidR="00F849A0" w:rsidRDefault="00854F4B" w:rsidP="003C1D48">
      <w:pPr>
        <w:pStyle w:val="Listenabsatz"/>
        <w:numPr>
          <w:ilvl w:val="0"/>
          <w:numId w:val="38"/>
        </w:numPr>
        <w:jc w:val="left"/>
      </w:pPr>
      <w:r>
        <w:t xml:space="preserve">Die Verfügbarkeit </w:t>
      </w:r>
      <w:r w:rsidR="00F849A0">
        <w:t xml:space="preserve">legt der Benutzer </w:t>
      </w:r>
      <w:r>
        <w:t>mitt</w:t>
      </w:r>
      <w:r w:rsidR="00F849A0">
        <w:t>els einer "CheckBox" fest.</w:t>
      </w:r>
      <w:r>
        <w:t xml:space="preserve"> </w:t>
      </w:r>
      <w:proofErr w:type="gramStart"/>
      <w:r w:rsidR="00F849A0">
        <w:t>E</w:t>
      </w:r>
      <w:r>
        <w:t>in</w:t>
      </w:r>
      <w:r w:rsidR="00F849A0">
        <w:t xml:space="preserve"> gesetzter</w:t>
      </w:r>
      <w:r>
        <w:t xml:space="preserve"> Harken</w:t>
      </w:r>
      <w:proofErr w:type="gramEnd"/>
      <w:r>
        <w:t xml:space="preserve"> bedeutet</w:t>
      </w:r>
      <w:r w:rsidR="00993742">
        <w:t>, dass das Fahrzeug</w:t>
      </w:r>
      <w:r>
        <w:t xml:space="preserve"> verfügbar</w:t>
      </w:r>
      <w:r w:rsidR="00993742">
        <w:t xml:space="preserve"> ist</w:t>
      </w:r>
      <w:r w:rsidR="00F849A0">
        <w:t>.</w:t>
      </w:r>
    </w:p>
    <w:p w:rsidR="00F849A0" w:rsidRDefault="00854F4B" w:rsidP="003C1D48">
      <w:pPr>
        <w:pStyle w:val="Listenabsatz"/>
        <w:numPr>
          <w:ilvl w:val="0"/>
          <w:numId w:val="38"/>
        </w:numPr>
        <w:jc w:val="left"/>
      </w:pPr>
      <w:r>
        <w:t>Nach Auswahl einer Zeile wird diese markiert und der Button "Fahrzeug löschen" steht zur Verfügung</w:t>
      </w:r>
      <w:r w:rsidR="00CE465F">
        <w:t>.</w:t>
      </w:r>
    </w:p>
    <w:p w:rsidR="00854F4B" w:rsidRPr="00854F4B" w:rsidRDefault="00CE465F" w:rsidP="003C1D48">
      <w:pPr>
        <w:pStyle w:val="Listenabsatz"/>
        <w:numPr>
          <w:ilvl w:val="0"/>
          <w:numId w:val="38"/>
        </w:numPr>
        <w:jc w:val="left"/>
      </w:pPr>
      <w:r>
        <w:t>Das System nummeriert die Fahrzeuge automatisch</w:t>
      </w:r>
      <w:r w:rsidR="00854F4B">
        <w:t xml:space="preserve"> und </w:t>
      </w:r>
      <w:r>
        <w:t xml:space="preserve">passt sie bei der </w:t>
      </w:r>
      <w:r w:rsidR="00854F4B">
        <w:t>Löschung eines Fahrzeugs an</w:t>
      </w:r>
      <w:r>
        <w:t>.</w:t>
      </w:r>
    </w:p>
    <w:p w:rsidR="00854F4B" w:rsidRPr="00BB4744" w:rsidRDefault="00854F4B" w:rsidP="00AC2C5F"/>
    <w:p w:rsidR="003C1D48" w:rsidRDefault="003C1D48">
      <w:pPr>
        <w:jc w:val="left"/>
        <w:rPr>
          <w:bCs/>
          <w:sz w:val="24"/>
          <w:szCs w:val="28"/>
        </w:rPr>
      </w:pPr>
      <w:r>
        <w:rPr>
          <w:bCs/>
          <w:sz w:val="24"/>
          <w:szCs w:val="28"/>
        </w:rPr>
        <w:br w:type="page"/>
      </w:r>
    </w:p>
    <w:p w:rsidR="0078411A" w:rsidRDefault="0078411A" w:rsidP="0078411A">
      <w:pPr>
        <w:pStyle w:val="berschrift4"/>
      </w:pPr>
      <w:r>
        <w:lastRenderedPageBreak/>
        <w:t>Screen „Plandarstellung</w:t>
      </w:r>
      <w:r w:rsidRPr="00BB4744">
        <w:t>“</w:t>
      </w:r>
      <w:r w:rsidR="00CE465F">
        <w:t xml:space="preserve"> (nachdem die Route berechnet wurde)</w:t>
      </w:r>
    </w:p>
    <w:p w:rsidR="0078411A" w:rsidRPr="0040157C" w:rsidRDefault="00854F4B" w:rsidP="0078411A">
      <w:r>
        <w:rPr>
          <w:noProof/>
        </w:rPr>
        <w:drawing>
          <wp:inline distT="0" distB="0" distL="0" distR="0">
            <wp:extent cx="5756788" cy="3234905"/>
            <wp:effectExtent l="0" t="0" r="0" b="0"/>
            <wp:docPr id="11" name="Grafik 10" descr="Plandarstellung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darstellung_v4.jpg"/>
                    <pic:cNvPicPr/>
                  </pic:nvPicPr>
                  <pic:blipFill>
                    <a:blip r:embed="rId14"/>
                    <a:stretch>
                      <a:fillRect/>
                    </a:stretch>
                  </pic:blipFill>
                  <pic:spPr>
                    <a:xfrm>
                      <a:off x="0" y="0"/>
                      <a:ext cx="5767899" cy="3241149"/>
                    </a:xfrm>
                    <a:prstGeom prst="rect">
                      <a:avLst/>
                    </a:prstGeom>
                  </pic:spPr>
                </pic:pic>
              </a:graphicData>
            </a:graphic>
          </wp:inline>
        </w:drawing>
      </w:r>
    </w:p>
    <w:p w:rsidR="00F849A0" w:rsidRDefault="00F849A0" w:rsidP="00F849A0">
      <w:pPr>
        <w:pStyle w:val="Listenabsatz"/>
        <w:jc w:val="left"/>
      </w:pPr>
    </w:p>
    <w:p w:rsidR="00F849A0" w:rsidRDefault="00F849A0" w:rsidP="00CE465F">
      <w:pPr>
        <w:pStyle w:val="Listenabsatz"/>
        <w:jc w:val="left"/>
      </w:pPr>
    </w:p>
    <w:p w:rsidR="00F849A0" w:rsidRDefault="00CE465F" w:rsidP="00F849A0">
      <w:pPr>
        <w:pStyle w:val="Listenabsatz"/>
        <w:numPr>
          <w:ilvl w:val="0"/>
          <w:numId w:val="40"/>
        </w:numPr>
        <w:jc w:val="left"/>
      </w:pPr>
      <w:r>
        <w:t>Der Benutzer kann m</w:t>
      </w:r>
      <w:r w:rsidR="00854F4B">
        <w:t xml:space="preserve">anuelle Änderungen an den Routen durch </w:t>
      </w:r>
      <w:r>
        <w:t xml:space="preserve">das </w:t>
      </w:r>
      <w:r w:rsidR="00854F4B">
        <w:t xml:space="preserve">"Verschieben" </w:t>
      </w:r>
      <w:r>
        <w:t>von Mülltonnen vornehmen</w:t>
      </w:r>
      <w:r w:rsidR="00854F4B">
        <w:t xml:space="preserve">. </w:t>
      </w:r>
      <w:r>
        <w:t>Nach einer manuellen Änderung</w:t>
      </w:r>
      <w:r w:rsidR="00854F4B">
        <w:t xml:space="preserve"> steht anstelle des Buttons "Beenden" der Button "Speichern und Neuberechnen" zur Verfügung</w:t>
      </w:r>
      <w:r>
        <w:t>.</w:t>
      </w:r>
    </w:p>
    <w:p w:rsidR="00AC2C5F" w:rsidRDefault="00854F4B" w:rsidP="00F849A0">
      <w:pPr>
        <w:pStyle w:val="Listenabsatz"/>
        <w:numPr>
          <w:ilvl w:val="0"/>
          <w:numId w:val="40"/>
        </w:numPr>
        <w:jc w:val="left"/>
      </w:pPr>
      <w:r>
        <w:t xml:space="preserve">Sind Straßenabschnitte nicht befahrbar, </w:t>
      </w:r>
      <w:r w:rsidR="00CE465F">
        <w:t xml:space="preserve">stellt das System </w:t>
      </w:r>
      <w:r>
        <w:t>dies durch ein Symbol in der Karte und einen blinkenden Hinweis unterha</w:t>
      </w:r>
      <w:r w:rsidR="00CE465F">
        <w:t>lb der Karte visuell dar.</w:t>
      </w:r>
    </w:p>
    <w:p w:rsidR="00993742" w:rsidRDefault="00993742" w:rsidP="00993742">
      <w:pPr>
        <w:pStyle w:val="berschrift4"/>
      </w:pPr>
      <w:r>
        <w:t xml:space="preserve">Screen </w:t>
      </w:r>
      <w:r w:rsidRPr="00993742">
        <w:t>„Fahrzeugverwaltung nach Routenberechnung</w:t>
      </w:r>
      <w:r w:rsidRPr="00BB4744">
        <w:t>“</w:t>
      </w:r>
    </w:p>
    <w:p w:rsidR="00993742" w:rsidRDefault="00993742" w:rsidP="00854F4B">
      <w:pPr>
        <w:jc w:val="left"/>
      </w:pPr>
    </w:p>
    <w:p w:rsidR="00993742" w:rsidRDefault="00993742" w:rsidP="00854F4B">
      <w:pPr>
        <w:jc w:val="left"/>
      </w:pPr>
      <w:r w:rsidRPr="00993742">
        <w:rPr>
          <w:noProof/>
        </w:rPr>
        <w:drawing>
          <wp:inline distT="0" distB="0" distL="0" distR="0">
            <wp:extent cx="5753819" cy="3243062"/>
            <wp:effectExtent l="0" t="0" r="0" b="0"/>
            <wp:docPr id="14" name="Grafik 2" descr="Fahrzeugverwaltung-Änderung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hrzeugverwaltung-Änderung_v2.jpg"/>
                    <pic:cNvPicPr/>
                  </pic:nvPicPr>
                  <pic:blipFill>
                    <a:blip r:embed="rId15"/>
                    <a:stretch>
                      <a:fillRect/>
                    </a:stretch>
                  </pic:blipFill>
                  <pic:spPr>
                    <a:xfrm>
                      <a:off x="0" y="0"/>
                      <a:ext cx="5762703" cy="3248069"/>
                    </a:xfrm>
                    <a:prstGeom prst="rect">
                      <a:avLst/>
                    </a:prstGeom>
                  </pic:spPr>
                </pic:pic>
              </a:graphicData>
            </a:graphic>
          </wp:inline>
        </w:drawing>
      </w:r>
    </w:p>
    <w:p w:rsidR="00F849A0" w:rsidRDefault="00F849A0" w:rsidP="00F849A0">
      <w:pPr>
        <w:pStyle w:val="Listenabsatz"/>
        <w:jc w:val="left"/>
      </w:pPr>
    </w:p>
    <w:p w:rsidR="00854F4B" w:rsidRPr="00BB4744" w:rsidRDefault="00CE465F" w:rsidP="00F849A0">
      <w:pPr>
        <w:pStyle w:val="Listenabsatz"/>
        <w:numPr>
          <w:ilvl w:val="0"/>
          <w:numId w:val="41"/>
        </w:numPr>
        <w:jc w:val="left"/>
      </w:pPr>
      <w:r>
        <w:t>Nimmt der Benutzer Änderungen vor</w:t>
      </w:r>
      <w:r w:rsidR="00854F4B">
        <w:t>, so wird auch hier der Button "Beenden" zu "Speichern und Neuberechnen" und erlaubt die Neuberechnung des Plans anhand der aktualisierten Fahrzeugliste</w:t>
      </w:r>
      <w:r>
        <w:t>.</w:t>
      </w:r>
    </w:p>
    <w:p w:rsidR="00441DF2" w:rsidRDefault="008A0B16" w:rsidP="0001023A">
      <w:pPr>
        <w:pStyle w:val="berschrift2"/>
      </w:pPr>
      <w:bookmarkStart w:id="26" w:name="_Toc361167341"/>
      <w:r>
        <w:lastRenderedPageBreak/>
        <w:t xml:space="preserve">Ebene 2: </w:t>
      </w:r>
      <w:r w:rsidR="00184F7A">
        <w:t>Logisches System</w:t>
      </w:r>
      <w:bookmarkEnd w:id="26"/>
    </w:p>
    <w:p w:rsidR="00BF7C65" w:rsidRDefault="00CB7C00" w:rsidP="0001023A">
      <w:pPr>
        <w:pStyle w:val="berschrift3"/>
      </w:pPr>
      <w:bookmarkStart w:id="27" w:name="_Toc305757755"/>
      <w:bookmarkStart w:id="28" w:name="_Toc305757756"/>
      <w:bookmarkStart w:id="29" w:name="_Toc305757757"/>
      <w:bookmarkStart w:id="30" w:name="_Toc305757758"/>
      <w:bookmarkStart w:id="31" w:name="_Toc305757759"/>
      <w:bookmarkStart w:id="32" w:name="_Toc305757760"/>
      <w:bookmarkStart w:id="33" w:name="_Toc305757761"/>
      <w:bookmarkStart w:id="34" w:name="_Toc303353234"/>
      <w:bookmarkStart w:id="35" w:name="_Toc305757762"/>
      <w:bookmarkStart w:id="36" w:name="_Toc361167342"/>
      <w:bookmarkEnd w:id="27"/>
      <w:bookmarkEnd w:id="28"/>
      <w:bookmarkEnd w:id="29"/>
      <w:bookmarkEnd w:id="30"/>
      <w:bookmarkEnd w:id="31"/>
      <w:bookmarkEnd w:id="32"/>
      <w:bookmarkEnd w:id="33"/>
      <w:bookmarkEnd w:id="34"/>
      <w:bookmarkEnd w:id="35"/>
      <w:r>
        <w:t>Message Sequence Charts</w:t>
      </w:r>
      <w:bookmarkEnd w:id="36"/>
    </w:p>
    <w:p w:rsidR="009A7A89" w:rsidRPr="003A54E6" w:rsidRDefault="009A7A89" w:rsidP="003A54E6">
      <w:pPr>
        <w:pStyle w:val="berschrift4"/>
        <w:rPr>
          <w:b/>
        </w:rPr>
      </w:pPr>
      <w:r w:rsidRPr="003A54E6">
        <w:rPr>
          <w:b/>
        </w:rPr>
        <w:t>Abbildung der Szenarien auf Message Sequence Charts</w:t>
      </w:r>
    </w:p>
    <w:p w:rsidR="00145E85" w:rsidRPr="00145E85" w:rsidRDefault="00145E85" w:rsidP="009A7A89">
      <w:pPr>
        <w:rPr>
          <w:b/>
          <w:sz w:val="22"/>
        </w:rPr>
      </w:pPr>
    </w:p>
    <w:tbl>
      <w:tblPr>
        <w:tblStyle w:val="Tabellenraster"/>
        <w:tblW w:w="0" w:type="auto"/>
        <w:tblLook w:val="04A0" w:firstRow="1" w:lastRow="0" w:firstColumn="1" w:lastColumn="0" w:noHBand="0" w:noVBand="1"/>
      </w:tblPr>
      <w:tblGrid>
        <w:gridCol w:w="4606"/>
        <w:gridCol w:w="4606"/>
      </w:tblGrid>
      <w:tr w:rsidR="009A7A89" w:rsidRPr="008B3316" w:rsidTr="009A7A89">
        <w:tc>
          <w:tcPr>
            <w:tcW w:w="4606" w:type="dxa"/>
          </w:tcPr>
          <w:p w:rsidR="009A7A89" w:rsidRPr="008B3316" w:rsidRDefault="002C5193" w:rsidP="009A7A89">
            <w:r w:rsidRPr="008B3316">
              <w:t>Dateneingabe</w:t>
            </w:r>
          </w:p>
        </w:tc>
        <w:tc>
          <w:tcPr>
            <w:tcW w:w="4606" w:type="dxa"/>
          </w:tcPr>
          <w:p w:rsidR="009A7A89" w:rsidRPr="008B3316" w:rsidRDefault="009A7A89" w:rsidP="009A7A89">
            <w:r w:rsidRPr="008B3316">
              <w:t xml:space="preserve">bMSC-1: </w:t>
            </w:r>
            <w:r w:rsidR="002C5193" w:rsidRPr="008B3316">
              <w:t>Dateneingabe</w:t>
            </w:r>
          </w:p>
        </w:tc>
      </w:tr>
      <w:tr w:rsidR="009A7A89" w:rsidRPr="008B3316" w:rsidTr="009A7A89">
        <w:tc>
          <w:tcPr>
            <w:tcW w:w="4606" w:type="dxa"/>
          </w:tcPr>
          <w:p w:rsidR="009A7A89" w:rsidRPr="008B3316" w:rsidRDefault="002C5193" w:rsidP="002C5193">
            <w:r w:rsidRPr="008B3316">
              <w:t>Manuelle Änderung</w:t>
            </w:r>
          </w:p>
        </w:tc>
        <w:tc>
          <w:tcPr>
            <w:tcW w:w="4606" w:type="dxa"/>
          </w:tcPr>
          <w:p w:rsidR="009A7A89" w:rsidRPr="008B3316" w:rsidRDefault="00EF48FF" w:rsidP="006F543B">
            <w:r w:rsidRPr="008B3316">
              <w:t>bMSC-2:</w:t>
            </w:r>
            <w:r w:rsidR="002C5193" w:rsidRPr="008B3316">
              <w:t xml:space="preserve"> Manuelle </w:t>
            </w:r>
            <w:r w:rsidR="006F543B" w:rsidRPr="008B3316">
              <w:t>Ä</w:t>
            </w:r>
            <w:r w:rsidR="002C5193" w:rsidRPr="008B3316">
              <w:t>nderung</w:t>
            </w:r>
          </w:p>
        </w:tc>
      </w:tr>
      <w:tr w:rsidR="009A7A89" w:rsidRPr="008B3316" w:rsidTr="009A7A89">
        <w:tc>
          <w:tcPr>
            <w:tcW w:w="4606" w:type="dxa"/>
          </w:tcPr>
          <w:p w:rsidR="009A7A89" w:rsidRPr="008B3316" w:rsidRDefault="002C5193" w:rsidP="00FD2537">
            <w:r w:rsidRPr="008B3316">
              <w:t>Routenberechnung</w:t>
            </w:r>
          </w:p>
        </w:tc>
        <w:tc>
          <w:tcPr>
            <w:tcW w:w="4606" w:type="dxa"/>
          </w:tcPr>
          <w:p w:rsidR="009A7A89" w:rsidRPr="008B3316" w:rsidRDefault="00EF48FF" w:rsidP="00EF48FF">
            <w:r w:rsidRPr="008B3316">
              <w:t>bMSC-3:</w:t>
            </w:r>
            <w:r w:rsidR="002C5193" w:rsidRPr="008B3316">
              <w:t xml:space="preserve"> Routenberechnung</w:t>
            </w:r>
          </w:p>
        </w:tc>
      </w:tr>
      <w:tr w:rsidR="009A7A89" w:rsidTr="009A7A89">
        <w:tc>
          <w:tcPr>
            <w:tcW w:w="4606" w:type="dxa"/>
          </w:tcPr>
          <w:p w:rsidR="009A7A89" w:rsidRPr="008B3316" w:rsidRDefault="002C5193" w:rsidP="009A7A89">
            <w:r w:rsidRPr="008B3316">
              <w:t>Visualisierung des fertigen Plans</w:t>
            </w:r>
          </w:p>
        </w:tc>
        <w:tc>
          <w:tcPr>
            <w:tcW w:w="4606" w:type="dxa"/>
          </w:tcPr>
          <w:p w:rsidR="009A7A89" w:rsidRPr="002C5193" w:rsidRDefault="00EF48FF" w:rsidP="00EF48FF">
            <w:r w:rsidRPr="008B3316">
              <w:t>bMSC-4:</w:t>
            </w:r>
            <w:r w:rsidR="002C5193" w:rsidRPr="008B3316">
              <w:t xml:space="preserve"> Visualisierung des fertigen Plans</w:t>
            </w:r>
          </w:p>
        </w:tc>
      </w:tr>
    </w:tbl>
    <w:p w:rsidR="009A7A89" w:rsidRPr="009A7A89" w:rsidRDefault="009A7A89" w:rsidP="009A7A89"/>
    <w:p w:rsidR="00654C15" w:rsidRDefault="00654C15" w:rsidP="0001023A">
      <w:pPr>
        <w:pStyle w:val="berschrift4"/>
      </w:pPr>
      <w:r>
        <w:t>hMSC</w:t>
      </w:r>
    </w:p>
    <w:p w:rsidR="00710C66" w:rsidRDefault="006C3662" w:rsidP="008F1618">
      <w:pPr>
        <w:jc w:val="center"/>
      </w:pPr>
      <w:r>
        <w:rPr>
          <w:noProof/>
        </w:rPr>
        <w:drawing>
          <wp:inline distT="0" distB="0" distL="0" distR="0">
            <wp:extent cx="2177357" cy="4267200"/>
            <wp:effectExtent l="19050" t="0" r="0" b="0"/>
            <wp:docPr id="12" name="Grafik 11" descr="hMSC_v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C_v03.jpg"/>
                    <pic:cNvPicPr/>
                  </pic:nvPicPr>
                  <pic:blipFill>
                    <a:blip r:embed="rId16"/>
                    <a:stretch>
                      <a:fillRect/>
                    </a:stretch>
                  </pic:blipFill>
                  <pic:spPr>
                    <a:xfrm>
                      <a:off x="0" y="0"/>
                      <a:ext cx="2178387" cy="4269218"/>
                    </a:xfrm>
                    <a:prstGeom prst="rect">
                      <a:avLst/>
                    </a:prstGeom>
                  </pic:spPr>
                </pic:pic>
              </a:graphicData>
            </a:graphic>
          </wp:inline>
        </w:drawing>
      </w:r>
    </w:p>
    <w:p w:rsidR="00654C15" w:rsidRDefault="00F849A0" w:rsidP="0001023A">
      <w:pPr>
        <w:pStyle w:val="berschrift4"/>
      </w:pPr>
      <w:r>
        <w:rPr>
          <w:noProof/>
        </w:rPr>
        <w:lastRenderedPageBreak/>
        <w:drawing>
          <wp:anchor distT="0" distB="0" distL="114300" distR="114300" simplePos="0" relativeHeight="251658240" behindDoc="1" locked="0" layoutInCell="1" allowOverlap="1">
            <wp:simplePos x="-171450" y="3505200"/>
            <wp:positionH relativeFrom="margin">
              <wp:align>center</wp:align>
            </wp:positionH>
            <wp:positionV relativeFrom="margin">
              <wp:align>center</wp:align>
            </wp:positionV>
            <wp:extent cx="8277225" cy="3336290"/>
            <wp:effectExtent l="0" t="2476500" r="0" b="2454910"/>
            <wp:wrapSquare wrapText="bothSides"/>
            <wp:docPr id="4" name="Grafik 3" descr="bmsc1_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c1_v5.jpg"/>
                    <pic:cNvPicPr/>
                  </pic:nvPicPr>
                  <pic:blipFill>
                    <a:blip r:embed="rId17"/>
                    <a:stretch>
                      <a:fillRect/>
                    </a:stretch>
                  </pic:blipFill>
                  <pic:spPr>
                    <a:xfrm rot="16200000">
                      <a:off x="0" y="0"/>
                      <a:ext cx="8277225" cy="3336290"/>
                    </a:xfrm>
                    <a:prstGeom prst="rect">
                      <a:avLst/>
                    </a:prstGeom>
                  </pic:spPr>
                </pic:pic>
              </a:graphicData>
            </a:graphic>
          </wp:anchor>
        </w:drawing>
      </w:r>
      <w:r w:rsidR="00654C15">
        <w:t xml:space="preserve">bMSC-1: </w:t>
      </w:r>
      <w:r w:rsidR="00DB7979">
        <w:t>Dateneingabe</w:t>
      </w:r>
    </w:p>
    <w:p w:rsidR="0022390D" w:rsidRDefault="0022390D" w:rsidP="0022390D"/>
    <w:p w:rsidR="0022390D" w:rsidRDefault="0022390D" w:rsidP="00F849A0">
      <w:pPr>
        <w:jc w:val="center"/>
      </w:pPr>
    </w:p>
    <w:p w:rsidR="0022390D" w:rsidRDefault="0022390D" w:rsidP="0022390D"/>
    <w:p w:rsidR="00F849A0" w:rsidRDefault="00F849A0" w:rsidP="00F849A0">
      <w:pPr>
        <w:pStyle w:val="berschrift4"/>
      </w:pPr>
      <w:r>
        <w:rPr>
          <w:noProof/>
        </w:rPr>
        <w:lastRenderedPageBreak/>
        <w:drawing>
          <wp:anchor distT="0" distB="0" distL="114300" distR="114300" simplePos="0" relativeHeight="251661312" behindDoc="1" locked="0" layoutInCell="1" allowOverlap="1">
            <wp:simplePos x="-171450" y="3505200"/>
            <wp:positionH relativeFrom="margin">
              <wp:align>center</wp:align>
            </wp:positionH>
            <wp:positionV relativeFrom="margin">
              <wp:align>center</wp:align>
            </wp:positionV>
            <wp:extent cx="8277225" cy="3336290"/>
            <wp:effectExtent l="0" t="2476500" r="0" b="2454910"/>
            <wp:wrapSquare wrapText="bothSides"/>
            <wp:docPr id="18" name="Grafik 3" descr="bmsc1_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c1_v5.jpg"/>
                    <pic:cNvPicPr/>
                  </pic:nvPicPr>
                  <pic:blipFill>
                    <a:blip r:embed="rId17"/>
                    <a:stretch>
                      <a:fillRect/>
                    </a:stretch>
                  </pic:blipFill>
                  <pic:spPr>
                    <a:xfrm rot="16200000">
                      <a:off x="0" y="0"/>
                      <a:ext cx="8277225" cy="3336290"/>
                    </a:xfrm>
                    <a:prstGeom prst="rect">
                      <a:avLst/>
                    </a:prstGeom>
                  </pic:spPr>
                </pic:pic>
              </a:graphicData>
            </a:graphic>
          </wp:anchor>
        </w:drawing>
      </w:r>
      <w:r>
        <w:t xml:space="preserve">bMSC-2: </w:t>
      </w:r>
      <w:r w:rsidRPr="008B3316">
        <w:t>Manuelle Änderung</w:t>
      </w:r>
    </w:p>
    <w:p w:rsidR="0022390D" w:rsidRDefault="00DA0A6C" w:rsidP="0022390D">
      <w:r>
        <w:rPr>
          <w:noProof/>
        </w:rPr>
        <w:drawing>
          <wp:anchor distT="0" distB="0" distL="114300" distR="114300" simplePos="0" relativeHeight="251659264" behindDoc="0" locked="0" layoutInCell="1" allowOverlap="1">
            <wp:simplePos x="895350" y="3019425"/>
            <wp:positionH relativeFrom="margin">
              <wp:align>center</wp:align>
            </wp:positionH>
            <wp:positionV relativeFrom="margin">
              <wp:align>center</wp:align>
            </wp:positionV>
            <wp:extent cx="8277225" cy="4456430"/>
            <wp:effectExtent l="0" t="1905000" r="0" b="1887220"/>
            <wp:wrapSquare wrapText="bothSides"/>
            <wp:docPr id="20" name="Grafik 19" descr="bMSC2_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C2_v8.jpg"/>
                    <pic:cNvPicPr/>
                  </pic:nvPicPr>
                  <pic:blipFill>
                    <a:blip r:embed="rId18"/>
                    <a:stretch>
                      <a:fillRect/>
                    </a:stretch>
                  </pic:blipFill>
                  <pic:spPr>
                    <a:xfrm rot="16200000">
                      <a:off x="0" y="0"/>
                      <a:ext cx="8277225" cy="4456430"/>
                    </a:xfrm>
                    <a:prstGeom prst="rect">
                      <a:avLst/>
                    </a:prstGeom>
                  </pic:spPr>
                </pic:pic>
              </a:graphicData>
            </a:graphic>
          </wp:anchor>
        </w:drawing>
      </w:r>
    </w:p>
    <w:p w:rsidR="00DB7979" w:rsidRDefault="00DB7979" w:rsidP="00F849A0">
      <w:pPr>
        <w:jc w:val="left"/>
      </w:pPr>
    </w:p>
    <w:p w:rsidR="00F849A0" w:rsidRDefault="00F849A0" w:rsidP="00F849A0">
      <w:pPr>
        <w:pStyle w:val="berschrift4"/>
        <w:jc w:val="left"/>
      </w:pPr>
      <w:r>
        <w:lastRenderedPageBreak/>
        <w:t>bMSC-3: Routenberechnung</w:t>
      </w:r>
    </w:p>
    <w:p w:rsidR="0022390D" w:rsidRDefault="00DA0A6C" w:rsidP="0022390D">
      <w:r>
        <w:rPr>
          <w:noProof/>
        </w:rPr>
        <w:drawing>
          <wp:inline distT="0" distB="0" distL="0" distR="0">
            <wp:extent cx="5745193" cy="1752309"/>
            <wp:effectExtent l="0" t="0" r="0" b="0"/>
            <wp:docPr id="7" name="Grafik 6" descr="bmsc3_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c3_v5.jpg"/>
                    <pic:cNvPicPr/>
                  </pic:nvPicPr>
                  <pic:blipFill>
                    <a:blip r:embed="rId19"/>
                    <a:stretch>
                      <a:fillRect/>
                    </a:stretch>
                  </pic:blipFill>
                  <pic:spPr>
                    <a:xfrm>
                      <a:off x="0" y="0"/>
                      <a:ext cx="5764054" cy="1758062"/>
                    </a:xfrm>
                    <a:prstGeom prst="rect">
                      <a:avLst/>
                    </a:prstGeom>
                  </pic:spPr>
                </pic:pic>
              </a:graphicData>
            </a:graphic>
          </wp:inline>
        </w:drawing>
      </w:r>
    </w:p>
    <w:p w:rsidR="0022390D" w:rsidRDefault="0022390D" w:rsidP="0022390D"/>
    <w:p w:rsidR="0022390D" w:rsidRDefault="00DB7979" w:rsidP="0022390D">
      <w:pPr>
        <w:pStyle w:val="berschrift4"/>
      </w:pPr>
      <w:r>
        <w:t>bMSC-4: Visualisierung des fertigen Plans</w:t>
      </w:r>
    </w:p>
    <w:p w:rsidR="0022390D" w:rsidRDefault="0022390D" w:rsidP="0022390D"/>
    <w:p w:rsidR="0022390D" w:rsidRDefault="00DA0A6C" w:rsidP="0022390D">
      <w:r>
        <w:rPr>
          <w:noProof/>
        </w:rPr>
        <w:drawing>
          <wp:inline distT="0" distB="0" distL="0" distR="0">
            <wp:extent cx="3067050" cy="3131619"/>
            <wp:effectExtent l="19050" t="0" r="0" b="0"/>
            <wp:docPr id="8" name="Grafik 7" descr="bmsc4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c4_v4.jpg"/>
                    <pic:cNvPicPr/>
                  </pic:nvPicPr>
                  <pic:blipFill>
                    <a:blip r:embed="rId20"/>
                    <a:stretch>
                      <a:fillRect/>
                    </a:stretch>
                  </pic:blipFill>
                  <pic:spPr>
                    <a:xfrm>
                      <a:off x="0" y="0"/>
                      <a:ext cx="3067050" cy="3131619"/>
                    </a:xfrm>
                    <a:prstGeom prst="rect">
                      <a:avLst/>
                    </a:prstGeom>
                  </pic:spPr>
                </pic:pic>
              </a:graphicData>
            </a:graphic>
          </wp:inline>
        </w:drawing>
      </w:r>
    </w:p>
    <w:p w:rsidR="00E70DBC" w:rsidRDefault="00E70DBC" w:rsidP="0001023A">
      <w:pPr>
        <w:pStyle w:val="berschrift3"/>
      </w:pPr>
      <w:bookmarkStart w:id="37" w:name="_Toc303353236"/>
      <w:bookmarkStart w:id="38" w:name="_Toc305757764"/>
      <w:bookmarkStart w:id="39" w:name="_Ref292043925"/>
      <w:bookmarkStart w:id="40" w:name="_Ref292051526"/>
      <w:bookmarkStart w:id="41" w:name="_Toc361167343"/>
      <w:bookmarkEnd w:id="37"/>
      <w:bookmarkEnd w:id="38"/>
      <w:r>
        <w:lastRenderedPageBreak/>
        <w:t>Datenflussdiagramm</w:t>
      </w:r>
      <w:bookmarkEnd w:id="39"/>
      <w:bookmarkEnd w:id="40"/>
      <w:bookmarkEnd w:id="41"/>
    </w:p>
    <w:p w:rsidR="00710C66" w:rsidRPr="00710C66" w:rsidRDefault="00DA0A6C" w:rsidP="0001023A">
      <w:r>
        <w:rPr>
          <w:noProof/>
        </w:rPr>
        <w:drawing>
          <wp:inline distT="0" distB="0" distL="0" distR="0">
            <wp:extent cx="5736566" cy="4088063"/>
            <wp:effectExtent l="0" t="0" r="0" b="0"/>
            <wp:docPr id="10" name="Grafik 9" descr="dfd_v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v9.jpg"/>
                    <pic:cNvPicPr/>
                  </pic:nvPicPr>
                  <pic:blipFill>
                    <a:blip r:embed="rId21"/>
                    <a:stretch>
                      <a:fillRect/>
                    </a:stretch>
                  </pic:blipFill>
                  <pic:spPr>
                    <a:xfrm>
                      <a:off x="0" y="0"/>
                      <a:ext cx="5741053" cy="4091261"/>
                    </a:xfrm>
                    <a:prstGeom prst="rect">
                      <a:avLst/>
                    </a:prstGeom>
                  </pic:spPr>
                </pic:pic>
              </a:graphicData>
            </a:graphic>
          </wp:inline>
        </w:drawing>
      </w:r>
    </w:p>
    <w:p w:rsidR="003C1D48" w:rsidRDefault="003C1D48">
      <w:pPr>
        <w:jc w:val="left"/>
        <w:rPr>
          <w:bCs/>
          <w:sz w:val="24"/>
          <w:szCs w:val="28"/>
        </w:rPr>
      </w:pPr>
      <w:r>
        <w:br w:type="page"/>
      </w:r>
    </w:p>
    <w:p w:rsidR="00E70DBC" w:rsidRDefault="00E70DBC" w:rsidP="0001023A">
      <w:pPr>
        <w:pStyle w:val="berschrift4"/>
      </w:pPr>
      <w:r>
        <w:lastRenderedPageBreak/>
        <w:t xml:space="preserve">P-1: </w:t>
      </w:r>
      <w:r w:rsidR="000E05B4">
        <w:t>Karte importieren</w:t>
      </w:r>
    </w:p>
    <w:p w:rsidR="00E70DBC" w:rsidRPr="000E05B4" w:rsidRDefault="000E05B4" w:rsidP="000E05B4">
      <w:r>
        <w:t xml:space="preserve">Der Prozess "Karte importieren" importiert eine Karte, auf der die Berechnung des Planes stattfinden soll. </w:t>
      </w:r>
      <w:r w:rsidR="00FF1B64">
        <w:t>Er speichert das</w:t>
      </w:r>
      <w:r>
        <w:t xml:space="preserve"> importierte Kartenmaterial dann in einem Datenspeicher mit eben diesem Namen.</w:t>
      </w:r>
    </w:p>
    <w:p w:rsidR="00E70DBC" w:rsidRPr="000E05B4" w:rsidRDefault="00E70DBC" w:rsidP="0001023A">
      <w:pPr>
        <w:pStyle w:val="berschrift4"/>
      </w:pPr>
      <w:r w:rsidRPr="000E05B4">
        <w:t>P-</w:t>
      </w:r>
      <w:r w:rsidR="000E05B4">
        <w:t>2</w:t>
      </w:r>
      <w:r w:rsidRPr="000E05B4">
        <w:t xml:space="preserve">: </w:t>
      </w:r>
      <w:r w:rsidR="000E05B4" w:rsidRPr="000E05B4">
        <w:t xml:space="preserve">Fahrzeugdaten und Verfügbarkeit </w:t>
      </w:r>
    </w:p>
    <w:p w:rsidR="000E05B4" w:rsidRDefault="000E05B4" w:rsidP="000E05B4">
      <w:r>
        <w:t xml:space="preserve">Der Prozess "Fahrzeugdaten und Verfügbarkeit" erlaubt dem Benutzer, sowohl vorhandene als auch neue Fahrzeugdaten zu verwalten. </w:t>
      </w:r>
      <w:r w:rsidR="00815A20">
        <w:t xml:space="preserve">Der Benutzer </w:t>
      </w:r>
      <w:r w:rsidR="00642FA7">
        <w:t>hat</w:t>
      </w:r>
      <w:r w:rsidR="00815A20">
        <w:t xml:space="preserve"> die Möglichkeit, die Verfügbarkeit </w:t>
      </w:r>
      <w:r w:rsidR="00642FA7">
        <w:t>zu ändern</w:t>
      </w:r>
      <w:r w:rsidR="00815A20">
        <w:t>.</w:t>
      </w:r>
    </w:p>
    <w:p w:rsidR="000E05B4" w:rsidRPr="000E05B4" w:rsidRDefault="000E05B4" w:rsidP="000E05B4">
      <w:pPr>
        <w:pStyle w:val="berschrift4"/>
      </w:pPr>
      <w:r w:rsidRPr="000E05B4">
        <w:t xml:space="preserve">P-3: </w:t>
      </w:r>
      <w:r w:rsidR="00815A20" w:rsidRPr="000E05B4">
        <w:t>Örtliche</w:t>
      </w:r>
      <w:r w:rsidRPr="000E05B4">
        <w:t xml:space="preserve"> Gegebenheiten ändern</w:t>
      </w:r>
    </w:p>
    <w:p w:rsidR="000E05B4" w:rsidRPr="00FF1B64" w:rsidRDefault="00CD1795" w:rsidP="000E05B4">
      <w:pPr>
        <w:rPr>
          <w:color w:val="FF0000"/>
        </w:rPr>
      </w:pPr>
      <w:r w:rsidRPr="00836DE4">
        <w:t xml:space="preserve">Der Prozess "örtliche Gegebenheiten ändern" bekommt vom Benutzer die Eingaben </w:t>
      </w:r>
      <w:r>
        <w:t>"Positionen von Anfahrtspunkten“</w:t>
      </w:r>
      <w:r w:rsidRPr="00836DE4">
        <w:t>. Der Prozess verarbeitet die Daten</w:t>
      </w:r>
      <w:r w:rsidR="00FF1B64">
        <w:t xml:space="preserve"> durch die Speicherung der</w:t>
      </w:r>
      <w:r w:rsidRPr="00836DE4">
        <w:t xml:space="preserve"> Anfahrtspunkte (</w:t>
      </w:r>
      <w:r w:rsidR="0006084A">
        <w:t xml:space="preserve">Depot, </w:t>
      </w:r>
      <w:r w:rsidRPr="00836DE4">
        <w:t>Müllentleerungsorte</w:t>
      </w:r>
      <w:r w:rsidRPr="00012684">
        <w:t xml:space="preserve"> und Mülltonnen</w:t>
      </w:r>
      <w:r w:rsidRPr="00836DE4">
        <w:t xml:space="preserve">) </w:t>
      </w:r>
      <w:r w:rsidR="00012684">
        <w:t>im gleichnamigen Datenspeicher.</w:t>
      </w:r>
    </w:p>
    <w:p w:rsidR="000E05B4" w:rsidRPr="000E05B4" w:rsidRDefault="000E05B4" w:rsidP="000E05B4">
      <w:pPr>
        <w:pStyle w:val="berschrift4"/>
      </w:pPr>
      <w:r w:rsidRPr="000E05B4">
        <w:t>P-4: Route erstellen</w:t>
      </w:r>
    </w:p>
    <w:p w:rsidR="00CD1795" w:rsidRDefault="00CD1795" w:rsidP="00CD1795">
      <w:r w:rsidRPr="00E11EBE">
        <w:t xml:space="preserve">Dieser Prozess ist das </w:t>
      </w:r>
      <w:r w:rsidRPr="008B3316">
        <w:t xml:space="preserve">Kernstück des gesamten Programmes. </w:t>
      </w:r>
      <w:r w:rsidR="00FF1B64" w:rsidRPr="008B3316">
        <w:t>Er liefert</w:t>
      </w:r>
      <w:r w:rsidRPr="008B3316">
        <w:t xml:space="preserve"> die Daten: Auswahl von verfügbaren Fahrzeugen </w:t>
      </w:r>
      <w:r w:rsidR="00FF1B64" w:rsidRPr="008B3316">
        <w:t>(</w:t>
      </w:r>
      <w:r w:rsidRPr="008B3316">
        <w:t>von P-2</w:t>
      </w:r>
      <w:r w:rsidR="00FF1B64" w:rsidRPr="008B3316">
        <w:t>)</w:t>
      </w:r>
      <w:r w:rsidRPr="008B3316">
        <w:t xml:space="preserve">, Position von Anfahrtspunkten </w:t>
      </w:r>
      <w:r w:rsidR="00FF1B64" w:rsidRPr="008B3316">
        <w:t>(</w:t>
      </w:r>
      <w:r w:rsidRPr="008B3316">
        <w:t>von P-3</w:t>
      </w:r>
      <w:r w:rsidR="00FF1B64" w:rsidRPr="008B3316">
        <w:t>)</w:t>
      </w:r>
      <w:r w:rsidRPr="008B3316">
        <w:t xml:space="preserve">, den Kartenimport </w:t>
      </w:r>
      <w:r w:rsidR="00FF1B64" w:rsidRPr="008B3316">
        <w:t>(</w:t>
      </w:r>
      <w:r w:rsidRPr="008B3316">
        <w:t>von P-1</w:t>
      </w:r>
      <w:r w:rsidR="00FF1B64" w:rsidRPr="008B3316">
        <w:t>)</w:t>
      </w:r>
      <w:r w:rsidRPr="008B3316">
        <w:t xml:space="preserve"> und eventuelle </w:t>
      </w:r>
      <w:r w:rsidR="0075376C" w:rsidRPr="008B3316">
        <w:t>m</w:t>
      </w:r>
      <w:r w:rsidRPr="008B3316">
        <w:t>anuelle Änderung</w:t>
      </w:r>
      <w:r w:rsidR="00642FA7" w:rsidRPr="008B3316">
        <w:t xml:space="preserve">en </w:t>
      </w:r>
      <w:r w:rsidRPr="008B3316">
        <w:t xml:space="preserve">vom Benutzer. Anhand dieser Informationen </w:t>
      </w:r>
      <w:r w:rsidR="00FF1B64" w:rsidRPr="008B3316">
        <w:t xml:space="preserve">erstellt er </w:t>
      </w:r>
      <w:r w:rsidRPr="008B3316">
        <w:t>die entsprechenden Routen für ei</w:t>
      </w:r>
      <w:r w:rsidR="0075376C" w:rsidRPr="008B3316">
        <w:t>nen einwöchigen Entleerungsplan</w:t>
      </w:r>
      <w:r w:rsidRPr="00E11EBE">
        <w:t xml:space="preserve">, </w:t>
      </w:r>
      <w:r w:rsidR="00815A20" w:rsidRPr="00E11EBE">
        <w:t xml:space="preserve">wobei </w:t>
      </w:r>
      <w:r w:rsidR="00815A20">
        <w:t>er</w:t>
      </w:r>
      <w:r w:rsidR="00FF1B64">
        <w:t xml:space="preserve"> </w:t>
      </w:r>
      <w:r w:rsidRPr="00E11EBE">
        <w:t>Straßenverhältnisse</w:t>
      </w:r>
      <w:r w:rsidR="00A72F2D">
        <w:t xml:space="preserve"> bzw.</w:t>
      </w:r>
      <w:r w:rsidR="00FF1B64">
        <w:t xml:space="preserve"> Hindernisse sowie </w:t>
      </w:r>
      <w:r w:rsidRPr="00E11EBE">
        <w:t xml:space="preserve">die </w:t>
      </w:r>
      <w:r w:rsidR="00FF1B64">
        <w:t xml:space="preserve">rechtzeitige Entleerung der </w:t>
      </w:r>
      <w:r w:rsidRPr="00E11EBE">
        <w:t xml:space="preserve">Fahrzeuge </w:t>
      </w:r>
      <w:r w:rsidR="00FF1B64">
        <w:t>berücksichtigt</w:t>
      </w:r>
      <w:r w:rsidR="00FF1B64" w:rsidRPr="00E11EBE">
        <w:t xml:space="preserve"> </w:t>
      </w:r>
      <w:r w:rsidRPr="00E11EBE">
        <w:t>und</w:t>
      </w:r>
      <w:r w:rsidR="0006084A">
        <w:t xml:space="preserve"> möglichst</w:t>
      </w:r>
      <w:r w:rsidRPr="00E11EBE">
        <w:t xml:space="preserve"> keine Umwege </w:t>
      </w:r>
      <w:r w:rsidR="00FF1B64">
        <w:t>einplant</w:t>
      </w:r>
      <w:r w:rsidRPr="00E11EBE">
        <w:t xml:space="preserve">. Nach der Berechnung </w:t>
      </w:r>
      <w:r w:rsidR="00FF1B64">
        <w:t xml:space="preserve">speichert der Prozess </w:t>
      </w:r>
      <w:r w:rsidRPr="00E11EBE">
        <w:t>de</w:t>
      </w:r>
      <w:r w:rsidR="00FF1B64">
        <w:t>n</w:t>
      </w:r>
      <w:r w:rsidRPr="00E11EBE">
        <w:t xml:space="preserve"> fertige</w:t>
      </w:r>
      <w:r w:rsidR="00FF1B64">
        <w:t>n</w:t>
      </w:r>
      <w:r w:rsidRPr="00E11EBE">
        <w:t xml:space="preserve"> Plan in dem D</w:t>
      </w:r>
      <w:r>
        <w:t xml:space="preserve">atenspeicher </w:t>
      </w:r>
      <w:r w:rsidR="0075376C">
        <w:t>„</w:t>
      </w:r>
      <w:r>
        <w:t>Plan</w:t>
      </w:r>
      <w:r w:rsidR="0075376C">
        <w:t>“</w:t>
      </w:r>
      <w:r w:rsidRPr="00E11EBE">
        <w:t>.</w:t>
      </w:r>
      <w:r w:rsidR="000C3F98" w:rsidRPr="000C3F98">
        <w:t xml:space="preserve"> </w:t>
      </w:r>
    </w:p>
    <w:p w:rsidR="000E05B4" w:rsidRPr="000E05B4" w:rsidRDefault="000E05B4" w:rsidP="000E05B4">
      <w:pPr>
        <w:pStyle w:val="berschrift4"/>
      </w:pPr>
      <w:r w:rsidRPr="000E05B4">
        <w:t>P-5: Ausgabe</w:t>
      </w:r>
    </w:p>
    <w:p w:rsidR="000E05B4" w:rsidRDefault="00CD1795" w:rsidP="00710C66">
      <w:r w:rsidRPr="00E11EBE">
        <w:t xml:space="preserve">"Ausgabe" bekommt vom Speicher </w:t>
      </w:r>
      <w:r w:rsidR="00642FA7">
        <w:t>„</w:t>
      </w:r>
      <w:r w:rsidRPr="00E11EBE">
        <w:t>Plan</w:t>
      </w:r>
      <w:r w:rsidR="00642FA7">
        <w:t>“</w:t>
      </w:r>
      <w:r w:rsidRPr="00E11EBE">
        <w:t xml:space="preserve"> den fertig erstellten Plan</w:t>
      </w:r>
      <w:r w:rsidR="00444B28">
        <w:t xml:space="preserve"> oder das Kartenmaterial</w:t>
      </w:r>
      <w:r w:rsidRPr="00E11EBE">
        <w:t xml:space="preserve"> geliefert und erstellt eine Visualisie</w:t>
      </w:r>
      <w:r w:rsidR="00642FA7">
        <w:t>rung für den Benutzer. Der Benutzer kann</w:t>
      </w:r>
      <w:r w:rsidR="00FF1B64">
        <w:t xml:space="preserve"> </w:t>
      </w:r>
      <w:r w:rsidR="00444B28">
        <w:t xml:space="preserve">nach der Dateneingabe </w:t>
      </w:r>
      <w:r w:rsidR="00FF1B64">
        <w:t>i</w:t>
      </w:r>
      <w:r w:rsidRPr="00E11EBE">
        <w:t xml:space="preserve">ndividuelle Ansichtskonfigurationen </w:t>
      </w:r>
      <w:r w:rsidR="00642FA7">
        <w:t>einstellen, die der</w:t>
      </w:r>
      <w:r w:rsidRPr="00E11EBE">
        <w:t xml:space="preserve"> Prozess </w:t>
      </w:r>
      <w:r w:rsidR="00642FA7">
        <w:t>verarbeitet</w:t>
      </w:r>
      <w:r w:rsidR="00FF1B64" w:rsidRPr="00FF1B64">
        <w:t>,</w:t>
      </w:r>
      <w:r w:rsidRPr="00E11EBE">
        <w:t xml:space="preserve"> um</w:t>
      </w:r>
      <w:r>
        <w:t xml:space="preserve"> </w:t>
      </w:r>
      <w:r w:rsidRPr="00E11EBE">
        <w:t xml:space="preserve">so verschiedene Möglichkeiten der Darstellung zu nutzen. </w:t>
      </w:r>
      <w:r w:rsidR="00FF1B64">
        <w:t>E</w:t>
      </w:r>
      <w:r w:rsidRPr="00E11EBE">
        <w:t xml:space="preserve">ntsprechend </w:t>
      </w:r>
      <w:r w:rsidR="00FF1B64">
        <w:t>der i</w:t>
      </w:r>
      <w:r w:rsidR="00FF1B64" w:rsidRPr="00E11EBE">
        <w:t>ndividuelle</w:t>
      </w:r>
      <w:r w:rsidR="00815A20">
        <w:t>n</w:t>
      </w:r>
      <w:r w:rsidR="00FF1B64" w:rsidRPr="00E11EBE">
        <w:t xml:space="preserve"> Ansichtskonfigurationen </w:t>
      </w:r>
      <w:r w:rsidR="00FF1B64">
        <w:t xml:space="preserve">erfolgt eine </w:t>
      </w:r>
      <w:r w:rsidRPr="00E11EBE">
        <w:t>visuel</w:t>
      </w:r>
      <w:r>
        <w:t>le Darstellung.</w:t>
      </w:r>
    </w:p>
    <w:p w:rsidR="008A661B" w:rsidRDefault="008A661B" w:rsidP="00710C66"/>
    <w:p w:rsidR="008A661B" w:rsidRPr="003A54E6" w:rsidRDefault="008A661B" w:rsidP="008A661B">
      <w:pPr>
        <w:pStyle w:val="berschrift4"/>
        <w:rPr>
          <w:b/>
        </w:rPr>
      </w:pPr>
      <w:r w:rsidRPr="003A54E6">
        <w:rPr>
          <w:b/>
        </w:rPr>
        <w:t xml:space="preserve">Abbildung der </w:t>
      </w:r>
      <w:r w:rsidR="00815A20">
        <w:rPr>
          <w:b/>
        </w:rPr>
        <w:t>DFD-Prozesse</w:t>
      </w:r>
      <w:r w:rsidRPr="003A54E6">
        <w:rPr>
          <w:b/>
        </w:rPr>
        <w:t xml:space="preserve"> auf </w:t>
      </w:r>
      <w:r w:rsidR="00E1022D">
        <w:rPr>
          <w:b/>
        </w:rPr>
        <w:t>f</w:t>
      </w:r>
      <w:r>
        <w:rPr>
          <w:b/>
        </w:rPr>
        <w:t>unktionale Anforderungen</w:t>
      </w:r>
    </w:p>
    <w:p w:rsidR="008A661B" w:rsidRPr="00145E85" w:rsidRDefault="008A661B" w:rsidP="008A661B">
      <w:pPr>
        <w:rPr>
          <w:b/>
          <w:sz w:val="22"/>
        </w:rPr>
      </w:pPr>
    </w:p>
    <w:tbl>
      <w:tblPr>
        <w:tblStyle w:val="Tabellenraster"/>
        <w:tblW w:w="0" w:type="auto"/>
        <w:tblLook w:val="04A0" w:firstRow="1" w:lastRow="0" w:firstColumn="1" w:lastColumn="0" w:noHBand="0" w:noVBand="1"/>
      </w:tblPr>
      <w:tblGrid>
        <w:gridCol w:w="4606"/>
        <w:gridCol w:w="4606"/>
      </w:tblGrid>
      <w:tr w:rsidR="00AA1DDC" w:rsidTr="007C40F3">
        <w:tc>
          <w:tcPr>
            <w:tcW w:w="4606" w:type="dxa"/>
            <w:vAlign w:val="center"/>
          </w:tcPr>
          <w:p w:rsidR="00AA1DDC" w:rsidRDefault="00AA1DDC" w:rsidP="001E0BBF">
            <w:pPr>
              <w:spacing w:line="276" w:lineRule="auto"/>
              <w:jc w:val="left"/>
              <w:rPr>
                <w:shd w:val="clear" w:color="auto" w:fill="FFFF00"/>
              </w:rPr>
            </w:pPr>
            <w:r>
              <w:t>P-1: Karte importieren</w:t>
            </w:r>
          </w:p>
        </w:tc>
        <w:tc>
          <w:tcPr>
            <w:tcW w:w="4606" w:type="dxa"/>
          </w:tcPr>
          <w:p w:rsidR="00AA1DDC" w:rsidRPr="00E11EBE" w:rsidRDefault="00AA1DDC" w:rsidP="001E0BBF">
            <w:pPr>
              <w:spacing w:line="276" w:lineRule="auto"/>
            </w:pPr>
            <w:r>
              <w:t>FA-8 Karten</w:t>
            </w:r>
          </w:p>
        </w:tc>
      </w:tr>
      <w:tr w:rsidR="00AA1DDC" w:rsidTr="007C40F3">
        <w:tc>
          <w:tcPr>
            <w:tcW w:w="4606" w:type="dxa"/>
            <w:vAlign w:val="center"/>
          </w:tcPr>
          <w:p w:rsidR="00AA1DDC" w:rsidRDefault="00AA1DDC" w:rsidP="001E0BBF">
            <w:pPr>
              <w:spacing w:line="276" w:lineRule="auto"/>
              <w:jc w:val="left"/>
              <w:rPr>
                <w:shd w:val="clear" w:color="auto" w:fill="FFFF00"/>
              </w:rPr>
            </w:pPr>
            <w:r>
              <w:t xml:space="preserve">P-2: Fahrzeugdaten und Verfügbarkeit </w:t>
            </w:r>
          </w:p>
        </w:tc>
        <w:tc>
          <w:tcPr>
            <w:tcW w:w="4606" w:type="dxa"/>
          </w:tcPr>
          <w:p w:rsidR="00AA1DDC" w:rsidRPr="00AA1DDC" w:rsidRDefault="00AA1DDC" w:rsidP="001E0BBF">
            <w:pPr>
              <w:spacing w:line="276" w:lineRule="auto"/>
            </w:pPr>
            <w:r w:rsidRPr="00AA1DDC">
              <w:t>FA-1 Fahrzeugverwaltung</w:t>
            </w:r>
          </w:p>
          <w:p w:rsidR="00AA1DDC" w:rsidRPr="00AA1DDC" w:rsidRDefault="00AA1DDC" w:rsidP="001E0BBF">
            <w:pPr>
              <w:spacing w:line="276" w:lineRule="auto"/>
            </w:pPr>
            <w:r w:rsidRPr="00AA1DDC">
              <w:t>FA-2 Ausfallmanagement</w:t>
            </w:r>
            <w:r w:rsidRPr="00AA1DDC">
              <w:br/>
              <w:t>FA-5 Manuelle Änderungen</w:t>
            </w:r>
          </w:p>
        </w:tc>
      </w:tr>
      <w:tr w:rsidR="00AA1DDC" w:rsidTr="007C40F3">
        <w:tc>
          <w:tcPr>
            <w:tcW w:w="4606" w:type="dxa"/>
            <w:vAlign w:val="center"/>
          </w:tcPr>
          <w:p w:rsidR="00AA1DDC" w:rsidRDefault="00AA1DDC" w:rsidP="001E0BBF">
            <w:pPr>
              <w:spacing w:line="276" w:lineRule="auto"/>
              <w:jc w:val="left"/>
            </w:pPr>
            <w:r>
              <w:t>P-3: Örtliche Gegebenheiten ändern</w:t>
            </w:r>
          </w:p>
        </w:tc>
        <w:tc>
          <w:tcPr>
            <w:tcW w:w="4606" w:type="dxa"/>
          </w:tcPr>
          <w:p w:rsidR="00AA1DDC" w:rsidRPr="00AA1DDC" w:rsidRDefault="00AA1DDC" w:rsidP="001E0BBF">
            <w:pPr>
              <w:spacing w:line="276" w:lineRule="auto"/>
            </w:pPr>
            <w:r w:rsidRPr="00AA1DDC">
              <w:t>FA-5 Manuelle Änderungen</w:t>
            </w:r>
          </w:p>
        </w:tc>
      </w:tr>
      <w:tr w:rsidR="00AA1DDC" w:rsidTr="007C40F3">
        <w:tc>
          <w:tcPr>
            <w:tcW w:w="4606" w:type="dxa"/>
            <w:vAlign w:val="center"/>
          </w:tcPr>
          <w:p w:rsidR="00AA1DDC" w:rsidRDefault="00AA1DDC" w:rsidP="001E0BBF">
            <w:pPr>
              <w:snapToGrid w:val="0"/>
              <w:spacing w:line="276" w:lineRule="auto"/>
              <w:jc w:val="left"/>
            </w:pPr>
            <w:r>
              <w:t>P-4: Route erstellen</w:t>
            </w:r>
          </w:p>
        </w:tc>
        <w:tc>
          <w:tcPr>
            <w:tcW w:w="4606" w:type="dxa"/>
          </w:tcPr>
          <w:p w:rsidR="00AA1DDC" w:rsidRPr="00AA1DDC" w:rsidRDefault="00AA1DDC" w:rsidP="001E0BBF">
            <w:pPr>
              <w:spacing w:line="276" w:lineRule="auto"/>
            </w:pPr>
            <w:r w:rsidRPr="00AA1DDC">
              <w:t>FA-3 Planberechnung</w:t>
            </w:r>
          </w:p>
          <w:p w:rsidR="00AA1DDC" w:rsidRPr="00AA1DDC" w:rsidRDefault="00AA1DDC" w:rsidP="001E0BBF">
            <w:pPr>
              <w:spacing w:line="276" w:lineRule="auto"/>
            </w:pPr>
            <w:r w:rsidRPr="00AA1DDC">
              <w:t>FA-4 Hindernisse</w:t>
            </w:r>
          </w:p>
          <w:p w:rsidR="00AA1DDC" w:rsidRPr="00AA1DDC" w:rsidRDefault="00AA1DDC" w:rsidP="001E0BBF">
            <w:pPr>
              <w:spacing w:line="276" w:lineRule="auto"/>
            </w:pPr>
            <w:r w:rsidRPr="00AA1DDC">
              <w:t>FA-5 Manuelle Änderungen</w:t>
            </w:r>
          </w:p>
          <w:p w:rsidR="00AA1DDC" w:rsidRPr="00AA1DDC" w:rsidRDefault="00AA1DDC" w:rsidP="001E0BBF">
            <w:pPr>
              <w:spacing w:line="276" w:lineRule="auto"/>
            </w:pPr>
            <w:r w:rsidRPr="00AA1DDC">
              <w:t>FA-6 Mülltonnendichte</w:t>
            </w:r>
          </w:p>
        </w:tc>
      </w:tr>
      <w:tr w:rsidR="00AA1DDC" w:rsidTr="007C40F3">
        <w:tc>
          <w:tcPr>
            <w:tcW w:w="4606" w:type="dxa"/>
            <w:vAlign w:val="center"/>
          </w:tcPr>
          <w:p w:rsidR="00AA1DDC" w:rsidRDefault="00AA1DDC" w:rsidP="001E0BBF">
            <w:pPr>
              <w:snapToGrid w:val="0"/>
              <w:spacing w:line="276" w:lineRule="auto"/>
              <w:jc w:val="left"/>
            </w:pPr>
            <w:r>
              <w:t>P-5: Ausgabe</w:t>
            </w:r>
          </w:p>
        </w:tc>
        <w:tc>
          <w:tcPr>
            <w:tcW w:w="4606" w:type="dxa"/>
          </w:tcPr>
          <w:p w:rsidR="00AA1DDC" w:rsidRPr="00AA1DDC" w:rsidRDefault="00AA1DDC" w:rsidP="001E0BBF">
            <w:pPr>
              <w:spacing w:line="276" w:lineRule="auto"/>
            </w:pPr>
            <w:r w:rsidRPr="00AA1DDC">
              <w:t>FA-9 Ausgabe</w:t>
            </w:r>
          </w:p>
        </w:tc>
      </w:tr>
    </w:tbl>
    <w:p w:rsidR="00F4450F" w:rsidRPr="007069A6" w:rsidRDefault="00F4450F" w:rsidP="00710C66"/>
    <w:p w:rsidR="00170785" w:rsidRDefault="00170785" w:rsidP="00B35C8F">
      <w:pPr>
        <w:pStyle w:val="berschrift1"/>
      </w:pPr>
      <w:bookmarkStart w:id="42" w:name="_Toc361167344"/>
      <w:r>
        <w:lastRenderedPageBreak/>
        <w:t>Technisches Systemdesign</w:t>
      </w:r>
      <w:bookmarkEnd w:id="42"/>
      <w:r w:rsidR="00186151">
        <w:t xml:space="preserve"> </w:t>
      </w:r>
    </w:p>
    <w:p w:rsidR="00F47FF9" w:rsidRDefault="008A0B16" w:rsidP="0001023A">
      <w:pPr>
        <w:pStyle w:val="berschrift2"/>
      </w:pPr>
      <w:bookmarkStart w:id="43" w:name="_Toc361167345"/>
      <w:r>
        <w:t xml:space="preserve">Ebene 3: </w:t>
      </w:r>
      <w:r w:rsidR="00184F7A">
        <w:t>Technisches System</w:t>
      </w:r>
      <w:bookmarkEnd w:id="43"/>
    </w:p>
    <w:p w:rsidR="00002E54" w:rsidRDefault="00E147BD" w:rsidP="0001023A">
      <w:pPr>
        <w:pStyle w:val="berschrift3"/>
      </w:pPr>
      <w:bookmarkStart w:id="44" w:name="_Toc305757768"/>
      <w:bookmarkStart w:id="45" w:name="_Toc305757769"/>
      <w:bookmarkStart w:id="46" w:name="_Toc305757770"/>
      <w:bookmarkStart w:id="47" w:name="_Toc305757771"/>
      <w:bookmarkStart w:id="48" w:name="_Toc305757772"/>
      <w:bookmarkStart w:id="49" w:name="_Toc305757773"/>
      <w:bookmarkStart w:id="50" w:name="_Toc305757774"/>
      <w:bookmarkStart w:id="51" w:name="_Toc303353241"/>
      <w:bookmarkStart w:id="52" w:name="_Toc305757775"/>
      <w:bookmarkStart w:id="53" w:name="_Toc361167346"/>
      <w:bookmarkEnd w:id="44"/>
      <w:bookmarkEnd w:id="45"/>
      <w:bookmarkEnd w:id="46"/>
      <w:bookmarkEnd w:id="47"/>
      <w:bookmarkEnd w:id="48"/>
      <w:bookmarkEnd w:id="49"/>
      <w:bookmarkEnd w:id="50"/>
      <w:bookmarkEnd w:id="51"/>
      <w:bookmarkEnd w:id="52"/>
      <w:r>
        <w:t>Datenmodell</w:t>
      </w:r>
      <w:bookmarkEnd w:id="53"/>
    </w:p>
    <w:p w:rsidR="004254AC" w:rsidRPr="004254AC" w:rsidRDefault="004254AC" w:rsidP="004254AC"/>
    <w:p w:rsidR="003C1FBF" w:rsidRPr="003C1FBF" w:rsidRDefault="003C1D48" w:rsidP="003C1FBF">
      <w:pPr>
        <w:jc w:val="center"/>
      </w:pPr>
      <w:r>
        <w:object w:dxaOrig="10395" w:dyaOrig="7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347.1pt" o:ole="">
            <v:imagedata r:id="rId22" o:title=""/>
          </v:shape>
          <o:OLEObject Type="Embed" ProgID="Visio.Drawing.11" ShapeID="_x0000_i1025" DrawAspect="Content" ObjectID="_1434909250" r:id="rId23"/>
        </w:object>
      </w:r>
    </w:p>
    <w:p w:rsidR="003C1FBF" w:rsidRDefault="003C1FBF">
      <w:pPr>
        <w:jc w:val="left"/>
        <w:rPr>
          <w:bCs/>
          <w:sz w:val="24"/>
          <w:szCs w:val="28"/>
        </w:rPr>
      </w:pPr>
      <w:bookmarkStart w:id="54" w:name="_Toc303353243"/>
      <w:bookmarkStart w:id="55" w:name="_Toc305757777"/>
      <w:bookmarkEnd w:id="54"/>
      <w:bookmarkEnd w:id="55"/>
      <w:r>
        <w:br w:type="page"/>
      </w:r>
    </w:p>
    <w:p w:rsidR="003C1FBF" w:rsidRDefault="003C1FBF" w:rsidP="003C1FBF">
      <w:pPr>
        <w:pStyle w:val="berschrift4"/>
        <w:tabs>
          <w:tab w:val="num" w:pos="1715"/>
        </w:tabs>
        <w:ind w:left="851"/>
      </w:pPr>
      <w:r>
        <w:lastRenderedPageBreak/>
        <w:t>Müllentleerungsort</w:t>
      </w:r>
    </w:p>
    <w:p w:rsidR="003C1FBF" w:rsidRDefault="003C1FBF" w:rsidP="003C1FBF">
      <w:r>
        <w:t>Ein Müllentleerungsort (siehe Z-1.2.4.2) ist ein Ort, an dem die Müllwagen regelmäßig ihren Müll entleeren, wobei ein Müllentleerungsort immer nur eine bestimmte Sorte von Müll aufnimmt.</w:t>
      </w:r>
    </w:p>
    <w:p w:rsidR="003C1FBF" w:rsidRDefault="003C1FBF" w:rsidP="003C1FBF"/>
    <w:p w:rsidR="003C1FBF" w:rsidRPr="001723C3" w:rsidRDefault="003C1FBF" w:rsidP="003C1FBF">
      <w:r>
        <w:t>[</w:t>
      </w:r>
      <w:r w:rsidRPr="001723C3">
        <w:t>Müllart: String]</w:t>
      </w:r>
    </w:p>
    <w:p w:rsidR="003C1FBF" w:rsidRPr="001723C3" w:rsidRDefault="003C1FBF" w:rsidP="003C1FBF">
      <w:pPr>
        <w:pStyle w:val="berschrift4"/>
        <w:tabs>
          <w:tab w:val="num" w:pos="1715"/>
        </w:tabs>
        <w:ind w:left="851"/>
      </w:pPr>
      <w:r w:rsidRPr="001723C3">
        <w:t>Fahrzeugdepot</w:t>
      </w:r>
    </w:p>
    <w:p w:rsidR="003C1FBF" w:rsidRPr="001723C3" w:rsidRDefault="003C1FBF" w:rsidP="003C1FBF">
      <w:r w:rsidRPr="001723C3">
        <w:t>Das Fahrzeugdepot ist der Ort, an dem alle Müllwagen stationiert sind. Somit ist es der Start- und Endpunkt jeder Route.</w:t>
      </w:r>
    </w:p>
    <w:p w:rsidR="003C1FBF" w:rsidRPr="001723C3" w:rsidRDefault="003C1FBF" w:rsidP="003C1FBF">
      <w:pPr>
        <w:pStyle w:val="berschrift4"/>
        <w:tabs>
          <w:tab w:val="num" w:pos="1715"/>
        </w:tabs>
        <w:ind w:left="851"/>
      </w:pPr>
      <w:r w:rsidRPr="001723C3">
        <w:t>Straßenabschnitt</w:t>
      </w:r>
    </w:p>
    <w:p w:rsidR="003C1FBF" w:rsidRPr="001723C3" w:rsidRDefault="003C1FBF" w:rsidP="003C1FBF">
      <w:r w:rsidRPr="001723C3">
        <w:t>Ein Straßenabschnitt stellt einen bestimmten Abschnitt einer Straße aus dem aktuellen Kartenaus</w:t>
      </w:r>
      <w:r w:rsidRPr="001723C3">
        <w:softHyphen/>
        <w:t xml:space="preserve">schnitt dar. Für jeden Straßenabschnitt fällt eine gewisse Menge verschiedenen Mülls an, der entsorgt werden muss. Zudem </w:t>
      </w:r>
      <w:r w:rsidR="004F2D1F">
        <w:t>ist für</w:t>
      </w:r>
      <w:r w:rsidRPr="001723C3">
        <w:t xml:space="preserve"> jede</w:t>
      </w:r>
      <w:r w:rsidR="004F2D1F">
        <w:t>n</w:t>
      </w:r>
      <w:r w:rsidRPr="001723C3">
        <w:t xml:space="preserve"> Straßenabschnitt </w:t>
      </w:r>
      <w:r w:rsidR="004F2D1F">
        <w:t>festgelegt</w:t>
      </w:r>
      <w:r w:rsidR="00A45BCD">
        <w:t>, ob</w:t>
      </w:r>
      <w:r w:rsidRPr="001723C3">
        <w:t xml:space="preserve"> </w:t>
      </w:r>
      <w:r w:rsidR="004F2D1F">
        <w:t xml:space="preserve">er </w:t>
      </w:r>
      <w:r w:rsidRPr="001723C3">
        <w:t xml:space="preserve">gesperrt </w:t>
      </w:r>
      <w:r w:rsidR="003D6C3C">
        <w:t>ist.</w:t>
      </w:r>
      <w:r w:rsidR="004F2D1F">
        <w:t xml:space="preserve"> </w:t>
      </w:r>
      <w:r w:rsidR="003D6C3C">
        <w:t>Das heißt,</w:t>
      </w:r>
      <w:r w:rsidR="004F2D1F">
        <w:t xml:space="preserve"> ob hier ein Fahr</w:t>
      </w:r>
      <w:r w:rsidR="00A45BCD">
        <w:t>zeug vorbeifahren kann</w:t>
      </w:r>
      <w:r w:rsidRPr="001723C3">
        <w:t>.</w:t>
      </w:r>
      <w:r w:rsidR="004F2D1F">
        <w:t xml:space="preserve"> Ein Straßenabschnitt ist nicht erreichbar, </w:t>
      </w:r>
      <w:r w:rsidR="0022449B">
        <w:t>falls</w:t>
      </w:r>
      <w:r w:rsidR="004F2D1F">
        <w:t xml:space="preserve"> </w:t>
      </w:r>
      <w:r w:rsidR="0022449B">
        <w:t xml:space="preserve">Sperrungen </w:t>
      </w:r>
      <w:r w:rsidR="00A45BCD">
        <w:t xml:space="preserve">keine Verbindung vom Fahrzeugdepot zu diesem Straßenabschnitt </w:t>
      </w:r>
      <w:r w:rsidR="0022449B">
        <w:t>ermöglichen</w:t>
      </w:r>
      <w:r w:rsidR="004F2D1F">
        <w:t>.</w:t>
      </w:r>
    </w:p>
    <w:p w:rsidR="003C1FBF" w:rsidRPr="001723C3" w:rsidRDefault="003C1FBF" w:rsidP="003C1FBF"/>
    <w:p w:rsidR="003C1FBF" w:rsidRPr="001723C3" w:rsidRDefault="003C1FBF" w:rsidP="003C1FBF">
      <w:r w:rsidRPr="001723C3">
        <w:t xml:space="preserve">[Müllart: String, gesperrt: Boolean, </w:t>
      </w:r>
      <w:r w:rsidR="004F2D1F">
        <w:t>erreichbar</w:t>
      </w:r>
      <w:r w:rsidR="004F2D1F" w:rsidRPr="001723C3">
        <w:t>: Boolean,</w:t>
      </w:r>
      <w:r w:rsidR="004F2D1F">
        <w:t xml:space="preserve"> </w:t>
      </w:r>
      <w:r w:rsidRPr="001723C3">
        <w:t>Müllmenge: Integer]</w:t>
      </w:r>
    </w:p>
    <w:p w:rsidR="003C1FBF" w:rsidRPr="001723C3" w:rsidRDefault="003C1FBF" w:rsidP="003C1FBF">
      <w:pPr>
        <w:pStyle w:val="berschrift4"/>
        <w:tabs>
          <w:tab w:val="num" w:pos="1715"/>
        </w:tabs>
        <w:ind w:left="851"/>
      </w:pPr>
      <w:r w:rsidRPr="001723C3">
        <w:t>Knoten</w:t>
      </w:r>
    </w:p>
    <w:p w:rsidR="003C1FBF" w:rsidRPr="001723C3" w:rsidRDefault="003C1FBF" w:rsidP="003C1FBF">
      <w:r w:rsidRPr="001723C3">
        <w:t>Ein Anfahrtspunkt ist ein Knoten im Graphen, der den Kartenausschnitt repräsentiert. Bei einem Anfahrtspunkt handelt es sich entweder um eine Deponie, ein Fahrzeugdepot oder einen Straßenabschnitt.</w:t>
      </w:r>
    </w:p>
    <w:p w:rsidR="003C1FBF" w:rsidRPr="001723C3" w:rsidRDefault="003C1FBF" w:rsidP="003C1FBF"/>
    <w:p w:rsidR="003C1FBF" w:rsidRPr="003C1FBF" w:rsidRDefault="003C1FBF" w:rsidP="003C1FBF">
      <w:pPr>
        <w:rPr>
          <w:lang w:val="en-US"/>
        </w:rPr>
      </w:pPr>
      <w:r w:rsidRPr="003C1FBF">
        <w:rPr>
          <w:lang w:val="en-US"/>
        </w:rPr>
        <w:t>[Tags: String-Array, Breitengrad: Double, Längengrad: Double, ID: long]</w:t>
      </w:r>
    </w:p>
    <w:p w:rsidR="003C1FBF" w:rsidRPr="001723C3" w:rsidRDefault="003C1FBF" w:rsidP="003C1FBF">
      <w:pPr>
        <w:pStyle w:val="berschrift4"/>
        <w:tabs>
          <w:tab w:val="num" w:pos="1715"/>
        </w:tabs>
        <w:ind w:left="851"/>
      </w:pPr>
      <w:r w:rsidRPr="001723C3">
        <w:t>Plan</w:t>
      </w:r>
    </w:p>
    <w:p w:rsidR="003C1FBF" w:rsidRDefault="003C1FBF" w:rsidP="003C1FBF">
      <w:r w:rsidRPr="001723C3">
        <w:t>Ein Plan bezeichnet einen Müllentleerungsplan für einen bestimmten Kartenausschnitt für den Zeitraum von einer Woche.</w:t>
      </w:r>
      <w:r w:rsidR="00344519">
        <w:t xml:space="preserve"> Da das System im Laufe der Zeit mehrere Müllentleerungspläne generiert, wird zu jedem Plan der Pfad und Dateiname des Kartenausschnitts sowie ein Beschreibungstext gespeichert.</w:t>
      </w:r>
    </w:p>
    <w:p w:rsidR="00344519" w:rsidRDefault="00344519" w:rsidP="003C1FBF"/>
    <w:p w:rsidR="00344519" w:rsidRPr="00344519" w:rsidRDefault="00344519" w:rsidP="00344519">
      <w:r w:rsidRPr="00344519">
        <w:t>[</w:t>
      </w:r>
      <w:r>
        <w:t>Kartenausschnitt: String</w:t>
      </w:r>
      <w:r w:rsidRPr="00344519">
        <w:t>, Beschreibung: String]</w:t>
      </w:r>
    </w:p>
    <w:p w:rsidR="003C1FBF" w:rsidRPr="001723C3" w:rsidRDefault="003C1FBF" w:rsidP="003C1FBF">
      <w:pPr>
        <w:pStyle w:val="berschrift4"/>
        <w:tabs>
          <w:tab w:val="num" w:pos="1715"/>
        </w:tabs>
        <w:ind w:left="851"/>
      </w:pPr>
      <w:r w:rsidRPr="001723C3">
        <w:t>Route</w:t>
      </w:r>
    </w:p>
    <w:p w:rsidR="003C1FBF" w:rsidRPr="001723C3" w:rsidRDefault="003C1FBF" w:rsidP="003C1FBF">
      <w:r w:rsidRPr="001723C3">
        <w:t>Eine Route ist die Strecke, die von einem bestimmten Müllwagen an einem bestimmten Wochentag gemäß dem erstellten Müllentleerungsplan zurückgelegt wird.</w:t>
      </w:r>
    </w:p>
    <w:p w:rsidR="003C1FBF" w:rsidRPr="001723C3" w:rsidRDefault="003C1FBF" w:rsidP="003C1FBF"/>
    <w:p w:rsidR="003C1FBF" w:rsidRPr="001723C3" w:rsidRDefault="003C1FBF" w:rsidP="003C1FBF">
      <w:r w:rsidRPr="001723C3">
        <w:t>[Wochentag: Byte]</w:t>
      </w:r>
    </w:p>
    <w:p w:rsidR="003C1FBF" w:rsidRPr="001723C3" w:rsidRDefault="003C1FBF" w:rsidP="003C1FBF">
      <w:pPr>
        <w:pStyle w:val="berschrift4"/>
        <w:tabs>
          <w:tab w:val="num" w:pos="1276"/>
        </w:tabs>
        <w:ind w:left="851"/>
      </w:pPr>
      <w:r w:rsidRPr="001723C3">
        <w:t>Fahrzeug</w:t>
      </w:r>
    </w:p>
    <w:p w:rsidR="003C1FBF" w:rsidRPr="001723C3" w:rsidRDefault="003C1FBF" w:rsidP="003C1FBF">
      <w:r w:rsidRPr="001723C3">
        <w:t>Ein Fahrzeug bezeichnet einen beliebigen Müllwagen, der im System zur Umsetzung des Müllentleerungsplans zur Verfügung steht.</w:t>
      </w:r>
    </w:p>
    <w:p w:rsidR="003C1FBF" w:rsidRPr="001723C3" w:rsidRDefault="003C1FBF" w:rsidP="003C1FBF"/>
    <w:p w:rsidR="003C1FBF" w:rsidRPr="001723C3" w:rsidRDefault="003C1FBF" w:rsidP="003C1FBF">
      <w:r w:rsidRPr="001723C3">
        <w:t>[</w:t>
      </w:r>
      <w:r w:rsidR="003C1D48">
        <w:t xml:space="preserve">Müllart: String, </w:t>
      </w:r>
      <w:r w:rsidRPr="001723C3">
        <w:t>Fassungsvermögen: Integer, Team: String</w:t>
      </w:r>
      <w:r w:rsidR="003C1D48">
        <w:t>, verfuegbar: Boolean</w:t>
      </w:r>
      <w:r w:rsidRPr="001723C3">
        <w:t>]</w:t>
      </w:r>
    </w:p>
    <w:p w:rsidR="003C1FBF" w:rsidRDefault="003C1FBF" w:rsidP="003C1FBF">
      <w:pPr>
        <w:pStyle w:val="berschrift3"/>
      </w:pPr>
      <w:bookmarkStart w:id="56" w:name="_Toc358147533"/>
      <w:bookmarkStart w:id="57" w:name="_Toc361167347"/>
      <w:r>
        <w:lastRenderedPageBreak/>
        <w:t>Technische Komponenten</w:t>
      </w:r>
      <w:bookmarkEnd w:id="56"/>
      <w:bookmarkEnd w:id="57"/>
    </w:p>
    <w:p w:rsidR="003C1FBF" w:rsidRDefault="004254AC" w:rsidP="003C1FBF">
      <w:pPr>
        <w:jc w:val="center"/>
      </w:pPr>
      <w:r>
        <w:object w:dxaOrig="9035" w:dyaOrig="5905">
          <v:shape id="_x0000_i1026" type="#_x0000_t75" style="width:452.4pt;height:295.45pt" o:ole="">
            <v:imagedata r:id="rId24" o:title=""/>
          </v:shape>
          <o:OLEObject Type="Embed" ProgID="Visio.Drawing.11" ShapeID="_x0000_i1026" DrawAspect="Content" ObjectID="_1434909251" r:id="rId25"/>
        </w:object>
      </w:r>
    </w:p>
    <w:p w:rsidR="003C1D48" w:rsidRDefault="003C1D48">
      <w:pPr>
        <w:jc w:val="left"/>
      </w:pPr>
    </w:p>
    <w:p w:rsidR="003C1D48" w:rsidRDefault="003C1D48">
      <w:pPr>
        <w:jc w:val="left"/>
        <w:rPr>
          <w:bCs/>
          <w:sz w:val="24"/>
          <w:szCs w:val="28"/>
        </w:rPr>
      </w:pPr>
      <w:r>
        <w:br w:type="page"/>
      </w:r>
    </w:p>
    <w:p w:rsidR="003C1FBF" w:rsidRPr="00E147BD" w:rsidRDefault="003C1FBF" w:rsidP="003C1FBF">
      <w:pPr>
        <w:pStyle w:val="berschrift4"/>
      </w:pPr>
      <w:r>
        <w:lastRenderedPageBreak/>
        <w:t xml:space="preserve">GUI &lt;&lt;Software&gt;&gt; </w:t>
      </w:r>
      <w:r w:rsidRPr="00B81CE9">
        <w:t>(realisiert</w:t>
      </w:r>
      <w:r>
        <w:t xml:space="preserve"> </w:t>
      </w:r>
      <w:r w:rsidRPr="00B81CE9">
        <w:t>P-</w:t>
      </w:r>
      <w:r>
        <w:t>5</w:t>
      </w:r>
      <w:r w:rsidRPr="00B81CE9">
        <w:t>)</w:t>
      </w:r>
    </w:p>
    <w:p w:rsidR="003C1FBF" w:rsidRDefault="003C1FBF" w:rsidP="003C1FBF">
      <w:r>
        <w:t xml:space="preserve">Die GUI ist die Schnittstelle zwischen </w:t>
      </w:r>
      <w:r w:rsidR="00D60344">
        <w:t>der externen</w:t>
      </w:r>
      <w:r>
        <w:t xml:space="preserve"> Hardware und der</w:t>
      </w:r>
      <w:r w:rsidR="00D60344">
        <w:t xml:space="preserve"> Kartendarstellung, der Fahrzeugverwaltung und der Hindernisberechnung des Systems</w:t>
      </w:r>
      <w:r>
        <w:t>.</w:t>
      </w:r>
      <w:r w:rsidR="00D60344">
        <w:t xml:space="preserve"> </w:t>
      </w:r>
      <w:r>
        <w:t xml:space="preserve">Sie ist </w:t>
      </w:r>
      <w:r w:rsidR="00D60344">
        <w:t xml:space="preserve">daher </w:t>
      </w:r>
      <w:r>
        <w:t>zuständig für die visuell</w:t>
      </w:r>
      <w:r w:rsidR="00D60344">
        <w:t>e Anzeige der Daten aus diesen Modulen und zur Parameterübergabe an diese Module.</w:t>
      </w:r>
    </w:p>
    <w:p w:rsidR="003C1FBF" w:rsidRPr="00E147BD" w:rsidRDefault="003C1FBF" w:rsidP="003C1FBF">
      <w:pPr>
        <w:pStyle w:val="berschrift4"/>
      </w:pPr>
      <w:r>
        <w:t xml:space="preserve">OSM-Parser &lt;&lt;Software&gt;&gt; </w:t>
      </w:r>
      <w:r w:rsidRPr="00B81CE9">
        <w:t>(realisiert P-1)</w:t>
      </w:r>
    </w:p>
    <w:p w:rsidR="003C1FBF" w:rsidRPr="0017168A" w:rsidRDefault="003C1FBF" w:rsidP="003C1FBF">
      <w:r>
        <w:t xml:space="preserve">Der OSM-Parser erhält einen beliebigen </w:t>
      </w:r>
      <w:r w:rsidRPr="00A95D6B">
        <w:t>OpenStreetMap</w:t>
      </w:r>
      <w:r>
        <w:t>-Kartenausschnitt in Form einer XML-Datei. Aus dieser XML-Datei erzeugt er eine entsprechende Graphenstruktur, die den Kartenausschnitt der XML-Datei repräsentiert</w:t>
      </w:r>
      <w:r w:rsidR="00344519">
        <w:t xml:space="preserve"> und in der bereits die entsprechenden Müllmengen den Knoten zugewiesen wurden</w:t>
      </w:r>
      <w:r>
        <w:t>.</w:t>
      </w:r>
    </w:p>
    <w:p w:rsidR="003C1FBF" w:rsidRPr="00E147BD" w:rsidRDefault="00C41072" w:rsidP="003C1FBF">
      <w:pPr>
        <w:pStyle w:val="berschrift4"/>
      </w:pPr>
      <w:r>
        <w:t>Routenplanung</w:t>
      </w:r>
      <w:r w:rsidR="003C1FBF">
        <w:t xml:space="preserve"> &lt;&lt;Software&gt;&gt; (realisiert P-4</w:t>
      </w:r>
      <w:r w:rsidR="003C1FBF" w:rsidRPr="00B81CE9">
        <w:t>)</w:t>
      </w:r>
    </w:p>
    <w:p w:rsidR="003C1FBF" w:rsidRPr="0017168A" w:rsidRDefault="003C1FBF" w:rsidP="003C1FBF">
      <w:r>
        <w:t xml:space="preserve">Die </w:t>
      </w:r>
      <w:r w:rsidR="00D60344">
        <w:t>Routenplanung</w:t>
      </w:r>
      <w:r w:rsidR="000C15A3">
        <w:t xml:space="preserve"> </w:t>
      </w:r>
      <w:r>
        <w:t xml:space="preserve">generiert </w:t>
      </w:r>
      <w:r w:rsidR="00D60344">
        <w:t xml:space="preserve">anhand des Graphen, der bereits von der Hindernisberechnung analysiert </w:t>
      </w:r>
      <w:r w:rsidR="000C15A3">
        <w:t xml:space="preserve">und ggf. modifiziert </w:t>
      </w:r>
      <w:r w:rsidR="00D60344">
        <w:t xml:space="preserve">wurde, </w:t>
      </w:r>
      <w:r w:rsidR="000C15A3">
        <w:t>und der</w:t>
      </w:r>
      <w:r w:rsidR="00D60344">
        <w:t xml:space="preserve"> verfügbaren </w:t>
      </w:r>
      <w:r w:rsidR="000C15A3">
        <w:t xml:space="preserve">Fahrzeuge eine Menge von Routen, die zusammen </w:t>
      </w:r>
      <w:r>
        <w:t xml:space="preserve">einen Wochenplan zur </w:t>
      </w:r>
      <w:r w:rsidR="000C15A3">
        <w:t>Entsorgung aller Müllsorten im aktuellen Kartenausschnitt ergeben</w:t>
      </w:r>
      <w:r>
        <w:t>.</w:t>
      </w:r>
    </w:p>
    <w:p w:rsidR="003C1FBF" w:rsidRPr="00E147BD" w:rsidRDefault="00C41072" w:rsidP="003C1FBF">
      <w:pPr>
        <w:pStyle w:val="berschrift4"/>
      </w:pPr>
      <w:r>
        <w:t>Karten</w:t>
      </w:r>
      <w:r w:rsidR="003C1FBF">
        <w:t>darstellung &lt;&lt;Software&gt;&gt; (realisiert P-5</w:t>
      </w:r>
      <w:r w:rsidR="003C1FBF" w:rsidRPr="00B81CE9">
        <w:t>)</w:t>
      </w:r>
    </w:p>
    <w:p w:rsidR="003C1FBF" w:rsidRDefault="00C41072" w:rsidP="003C1FBF">
      <w:r w:rsidRPr="000C15A3">
        <w:t>Die Karten</w:t>
      </w:r>
      <w:r w:rsidR="003C1FBF" w:rsidRPr="000C15A3">
        <w:t xml:space="preserve">darstellung bereitet den </w:t>
      </w:r>
      <w:r w:rsidR="000C15A3" w:rsidRPr="000C15A3">
        <w:t>aktuellen Graphen und den erstellten</w:t>
      </w:r>
      <w:r w:rsidR="003C1FBF" w:rsidRPr="000C15A3">
        <w:t xml:space="preserve"> </w:t>
      </w:r>
      <w:r w:rsidR="000C15A3" w:rsidRPr="000C15A3">
        <w:t>Müllentleerungsp</w:t>
      </w:r>
      <w:r w:rsidR="003C1FBF" w:rsidRPr="000C15A3">
        <w:t xml:space="preserve">lan </w:t>
      </w:r>
      <w:r w:rsidR="000C15A3" w:rsidRPr="000C15A3">
        <w:t xml:space="preserve">(falls vorhanden) </w:t>
      </w:r>
      <w:r w:rsidR="003C1FBF" w:rsidRPr="000C15A3">
        <w:t>gemäß der Parameter der GUI auf und liefert den aufbereiteten Plan an die GUI.</w:t>
      </w:r>
    </w:p>
    <w:p w:rsidR="00C41072" w:rsidRPr="00E147BD" w:rsidRDefault="00C41072" w:rsidP="00C41072">
      <w:pPr>
        <w:pStyle w:val="berschrift4"/>
      </w:pPr>
      <w:r>
        <w:t>Fahrzeugverwaltung &lt;&lt;Software&gt;&gt; (realisiert P-2</w:t>
      </w:r>
      <w:r w:rsidRPr="00B81CE9">
        <w:t>)</w:t>
      </w:r>
    </w:p>
    <w:p w:rsidR="00C41072" w:rsidRDefault="00344519" w:rsidP="003C1FBF">
      <w:r>
        <w:t>Die Fahrzeugverwaltung ist für das Erstellen und Löschen von Müllwagen zuständig sowie für alle Änderungen an vorhandenen Müllwagen (auch Verfügbarkeit).</w:t>
      </w:r>
    </w:p>
    <w:p w:rsidR="00C41072" w:rsidRPr="00E147BD" w:rsidRDefault="00C41072" w:rsidP="00C41072">
      <w:pPr>
        <w:pStyle w:val="berschrift4"/>
      </w:pPr>
      <w:r>
        <w:t>Hindernisberechnung &lt;&lt;Software&gt;&gt; (realisiert P-3</w:t>
      </w:r>
      <w:r w:rsidRPr="00B81CE9">
        <w:t>)</w:t>
      </w:r>
    </w:p>
    <w:p w:rsidR="00C41072" w:rsidRPr="0017168A" w:rsidRDefault="00344519" w:rsidP="00C41072">
      <w:r>
        <w:t>Die Hindernisberechnung analysiert, ob durch die Platzierung von Baustellen im Kartenausschnitt bestimmte Straßenabschnitte unerreichbar sind und verlagert in einem solchen Fall den Müll der unerreichbaren Abschnitt</w:t>
      </w:r>
      <w:r w:rsidR="00D60344">
        <w:t>e</w:t>
      </w:r>
      <w:r>
        <w:t xml:space="preserve"> auf den jeweils nächsten erreichbaren Straßenabschnitt. </w:t>
      </w:r>
    </w:p>
    <w:p w:rsidR="003C1FBF" w:rsidRPr="00E147BD" w:rsidRDefault="003C1FBF" w:rsidP="003C1FBF">
      <w:pPr>
        <w:pStyle w:val="berschrift4"/>
      </w:pPr>
      <w:r>
        <w:t>Anzeigegerät &lt;&lt;Hardware&gt;&gt; (realisiert Terminator „Benutzer“</w:t>
      </w:r>
      <w:r w:rsidRPr="00B81CE9">
        <w:t>)</w:t>
      </w:r>
    </w:p>
    <w:p w:rsidR="003C1FBF" w:rsidRPr="0017168A" w:rsidRDefault="003C1FBF" w:rsidP="003C1FBF">
      <w:r>
        <w:t>Das Anzeigegerät befindet sich beim Benutzer und dient der Anzeige der von der GUI des Systems übermittelten Daten.</w:t>
      </w:r>
    </w:p>
    <w:p w:rsidR="003C1FBF" w:rsidRPr="00E147BD" w:rsidRDefault="003C1FBF" w:rsidP="003C1FBF">
      <w:pPr>
        <w:pStyle w:val="berschrift4"/>
      </w:pPr>
      <w:r>
        <w:t>Eingabegerät &lt;&lt;Hardware&gt;&gt; (realisiert Terminator „Benutzer“</w:t>
      </w:r>
      <w:r w:rsidRPr="00B81CE9">
        <w:t>)</w:t>
      </w:r>
    </w:p>
    <w:p w:rsidR="003C1FBF" w:rsidRPr="0017168A" w:rsidRDefault="003C1FBF" w:rsidP="003C1FBF">
      <w:r>
        <w:t xml:space="preserve">Das Eingabegerät befindet sich beim Benutzer und dient der Eingabe von Daten, die von der GUI des Systems entgegengenommen werden können. </w:t>
      </w:r>
    </w:p>
    <w:p w:rsidR="00170785" w:rsidRDefault="00170785" w:rsidP="0001023A">
      <w:pPr>
        <w:pStyle w:val="berschrift1"/>
      </w:pPr>
      <w:bookmarkStart w:id="58" w:name="_Toc361167348"/>
      <w:r>
        <w:lastRenderedPageBreak/>
        <w:t>Testartefakte</w:t>
      </w:r>
      <w:bookmarkEnd w:id="58"/>
    </w:p>
    <w:p w:rsidR="00CB135A" w:rsidRDefault="00CB135A" w:rsidP="00373B1B">
      <w:pPr>
        <w:pStyle w:val="berschrift2"/>
      </w:pPr>
      <w:bookmarkStart w:id="59" w:name="_Toc361167349"/>
      <w:r>
        <w:t>Modultest</w:t>
      </w:r>
      <w:bookmarkEnd w:id="59"/>
    </w:p>
    <w:p w:rsidR="00CB135A" w:rsidRDefault="00CB135A" w:rsidP="0001023A">
      <w:pPr>
        <w:pStyle w:val="berschrift3"/>
      </w:pPr>
      <w:bookmarkStart w:id="60" w:name="_Toc361167350"/>
      <w:r>
        <w:t>Testspezifikation</w:t>
      </w:r>
      <w:bookmarkEnd w:id="60"/>
    </w:p>
    <w:p w:rsidR="005D0DA7" w:rsidRPr="005D0DA7" w:rsidRDefault="00CB135A" w:rsidP="005D0DA7">
      <w:pPr>
        <w:pStyle w:val="berschrift4"/>
      </w:pPr>
      <w:r>
        <w:t xml:space="preserve">Modultestfall 1: </w:t>
      </w:r>
      <w:r w:rsidR="00802605">
        <w:t>OSM</w:t>
      </w:r>
      <w:r w:rsidR="00F2690F">
        <w:t>Parser</w:t>
      </w:r>
    </w:p>
    <w:tbl>
      <w:tblPr>
        <w:tblStyle w:val="Tabellenraster"/>
        <w:tblW w:w="0" w:type="auto"/>
        <w:shd w:val="clear" w:color="auto" w:fill="BFBFBF" w:themeFill="background1" w:themeFillShade="BF"/>
        <w:tblLook w:val="04A0" w:firstRow="1" w:lastRow="0" w:firstColumn="1" w:lastColumn="0" w:noHBand="0" w:noVBand="1"/>
      </w:tblPr>
      <w:tblGrid>
        <w:gridCol w:w="2444"/>
        <w:gridCol w:w="4606"/>
      </w:tblGrid>
      <w:tr w:rsidR="005D0DA7" w:rsidRPr="00757DE0" w:rsidTr="004554ED">
        <w:tc>
          <w:tcPr>
            <w:tcW w:w="2444" w:type="dxa"/>
            <w:shd w:val="clear" w:color="auto" w:fill="CCCCCC"/>
          </w:tcPr>
          <w:p w:rsidR="005D0DA7" w:rsidRPr="00757DE0" w:rsidRDefault="005D0DA7" w:rsidP="00757DE0">
            <w:pPr>
              <w:jc w:val="left"/>
              <w:rPr>
                <w:sz w:val="24"/>
              </w:rPr>
            </w:pPr>
            <w:r w:rsidRPr="00757DE0">
              <w:rPr>
                <w:sz w:val="24"/>
              </w:rPr>
              <w:t>Testziel</w:t>
            </w:r>
          </w:p>
        </w:tc>
        <w:tc>
          <w:tcPr>
            <w:tcW w:w="4606" w:type="dxa"/>
            <w:shd w:val="clear" w:color="auto" w:fill="CCCCCC"/>
          </w:tcPr>
          <w:p w:rsidR="005D0DA7" w:rsidRPr="00757DE0" w:rsidRDefault="004E71CD" w:rsidP="00757DE0">
            <w:pPr>
              <w:jc w:val="left"/>
              <w:rPr>
                <w:sz w:val="24"/>
              </w:rPr>
            </w:pPr>
            <w:r>
              <w:rPr>
                <w:sz w:val="24"/>
              </w:rPr>
              <w:t>Korrektes erkennen von gesperrten Kanten</w:t>
            </w:r>
          </w:p>
        </w:tc>
      </w:tr>
      <w:tr w:rsidR="005D0DA7" w:rsidRPr="00757DE0" w:rsidTr="004554ED">
        <w:tc>
          <w:tcPr>
            <w:tcW w:w="2444" w:type="dxa"/>
            <w:shd w:val="clear" w:color="auto" w:fill="CCCCCC"/>
          </w:tcPr>
          <w:p w:rsidR="005D0DA7" w:rsidRPr="00757DE0" w:rsidRDefault="005D0DA7" w:rsidP="00757DE0">
            <w:pPr>
              <w:jc w:val="left"/>
              <w:rPr>
                <w:sz w:val="24"/>
              </w:rPr>
            </w:pPr>
            <w:r w:rsidRPr="00757DE0">
              <w:rPr>
                <w:sz w:val="24"/>
              </w:rPr>
              <w:t>Sour</w:t>
            </w:r>
            <w:r w:rsidR="00F2690F">
              <w:rPr>
                <w:sz w:val="24"/>
              </w:rPr>
              <w:t>c</w:t>
            </w:r>
            <w:r w:rsidRPr="00757DE0">
              <w:rPr>
                <w:sz w:val="24"/>
              </w:rPr>
              <w:t>ecode</w:t>
            </w:r>
          </w:p>
        </w:tc>
        <w:tc>
          <w:tcPr>
            <w:tcW w:w="4606" w:type="dxa"/>
            <w:shd w:val="clear" w:color="auto" w:fill="CCCCCC"/>
          </w:tcPr>
          <w:p w:rsidR="005D0DA7" w:rsidRPr="00757DE0" w:rsidRDefault="00F2690F" w:rsidP="00802605">
            <w:pPr>
              <w:jc w:val="left"/>
              <w:rPr>
                <w:sz w:val="24"/>
              </w:rPr>
            </w:pPr>
            <w:r>
              <w:rPr>
                <w:sz w:val="24"/>
              </w:rPr>
              <w:t>/testSuite/</w:t>
            </w:r>
            <w:r w:rsidR="00802605">
              <w:rPr>
                <w:sz w:val="24"/>
              </w:rPr>
              <w:t>ParserTest</w:t>
            </w:r>
            <w:r>
              <w:rPr>
                <w:sz w:val="24"/>
              </w:rPr>
              <w:t>.java</w:t>
            </w:r>
          </w:p>
        </w:tc>
      </w:tr>
      <w:tr w:rsidR="005D0DA7" w:rsidRPr="00757DE0" w:rsidTr="004554ED">
        <w:tc>
          <w:tcPr>
            <w:tcW w:w="2444" w:type="dxa"/>
            <w:shd w:val="clear" w:color="auto" w:fill="CCCCCC"/>
          </w:tcPr>
          <w:p w:rsidR="005D0DA7" w:rsidRPr="00757DE0" w:rsidRDefault="005D0DA7" w:rsidP="00757DE0">
            <w:pPr>
              <w:jc w:val="left"/>
              <w:rPr>
                <w:sz w:val="24"/>
              </w:rPr>
            </w:pPr>
            <w:r w:rsidRPr="00757DE0">
              <w:rPr>
                <w:sz w:val="24"/>
              </w:rPr>
              <w:t>Vorbedingung</w:t>
            </w:r>
          </w:p>
        </w:tc>
        <w:tc>
          <w:tcPr>
            <w:tcW w:w="4606" w:type="dxa"/>
            <w:shd w:val="clear" w:color="auto" w:fill="CCCCCC"/>
          </w:tcPr>
          <w:p w:rsidR="005D0DA7" w:rsidRPr="00757DE0" w:rsidRDefault="004E71CD" w:rsidP="004E71CD">
            <w:pPr>
              <w:jc w:val="left"/>
              <w:rPr>
                <w:sz w:val="24"/>
              </w:rPr>
            </w:pPr>
            <w:r>
              <w:rPr>
                <w:sz w:val="24"/>
              </w:rPr>
              <w:t>Graph Object != null, mehr als 0 Knoten</w:t>
            </w:r>
          </w:p>
        </w:tc>
      </w:tr>
      <w:tr w:rsidR="004E71CD" w:rsidRPr="00757DE0" w:rsidTr="004554ED">
        <w:tc>
          <w:tcPr>
            <w:tcW w:w="2444" w:type="dxa"/>
            <w:shd w:val="clear" w:color="auto" w:fill="CCCCCC"/>
          </w:tcPr>
          <w:p w:rsidR="004E71CD" w:rsidRPr="00757DE0" w:rsidRDefault="004E71CD" w:rsidP="00757DE0">
            <w:pPr>
              <w:jc w:val="left"/>
              <w:rPr>
                <w:sz w:val="24"/>
              </w:rPr>
            </w:pPr>
            <w:r w:rsidRPr="00757DE0">
              <w:rPr>
                <w:sz w:val="24"/>
              </w:rPr>
              <w:t>Nachbedingung</w:t>
            </w:r>
          </w:p>
        </w:tc>
        <w:tc>
          <w:tcPr>
            <w:tcW w:w="4606" w:type="dxa"/>
            <w:shd w:val="clear" w:color="auto" w:fill="CCCCCC"/>
          </w:tcPr>
          <w:p w:rsidR="004E71CD" w:rsidRPr="00757DE0" w:rsidRDefault="004E71CD" w:rsidP="004E71CD">
            <w:pPr>
              <w:rPr>
                <w:sz w:val="24"/>
              </w:rPr>
            </w:pPr>
            <w:r>
              <w:rPr>
                <w:sz w:val="24"/>
              </w:rPr>
              <w:t>Graph Object != null, mehr als 0 Knoten</w:t>
            </w:r>
          </w:p>
        </w:tc>
      </w:tr>
      <w:tr w:rsidR="005D0DA7" w:rsidRPr="00757DE0" w:rsidTr="004554ED">
        <w:tc>
          <w:tcPr>
            <w:tcW w:w="2444" w:type="dxa"/>
            <w:shd w:val="clear" w:color="auto" w:fill="CCCCCC"/>
          </w:tcPr>
          <w:p w:rsidR="005D0DA7" w:rsidRPr="00757DE0" w:rsidRDefault="005D0DA7" w:rsidP="00757DE0">
            <w:pPr>
              <w:jc w:val="left"/>
              <w:rPr>
                <w:sz w:val="24"/>
              </w:rPr>
            </w:pPr>
            <w:r w:rsidRPr="00757DE0">
              <w:rPr>
                <w:sz w:val="24"/>
              </w:rPr>
              <w:t>Bestehens Kriterien</w:t>
            </w:r>
          </w:p>
        </w:tc>
        <w:tc>
          <w:tcPr>
            <w:tcW w:w="4606" w:type="dxa"/>
            <w:shd w:val="clear" w:color="auto" w:fill="CCCCCC"/>
          </w:tcPr>
          <w:p w:rsidR="005D0DA7" w:rsidRPr="00757DE0" w:rsidRDefault="004E71CD" w:rsidP="00757DE0">
            <w:pPr>
              <w:jc w:val="left"/>
              <w:rPr>
                <w:sz w:val="24"/>
              </w:rPr>
            </w:pPr>
            <w:r>
              <w:rPr>
                <w:sz w:val="24"/>
              </w:rPr>
              <w:t>Korrekte Anzahl an gesperrten Kanten</w:t>
            </w:r>
          </w:p>
        </w:tc>
      </w:tr>
    </w:tbl>
    <w:p w:rsidR="005D0DA7" w:rsidRPr="005D0DA7" w:rsidRDefault="005D0DA7" w:rsidP="005D0DA7"/>
    <w:p w:rsidR="005D0DA7" w:rsidRDefault="00CB135A" w:rsidP="005D0DA7">
      <w:pPr>
        <w:pStyle w:val="berschrift4"/>
      </w:pPr>
      <w:r>
        <w:t xml:space="preserve">Modultestfall </w:t>
      </w:r>
      <w:r w:rsidR="0022462F">
        <w:t>2</w:t>
      </w:r>
      <w:r>
        <w:t xml:space="preserve">: </w:t>
      </w:r>
      <w:r w:rsidR="00245327">
        <w:t>Kartendarstellung (Graph)</w:t>
      </w:r>
    </w:p>
    <w:tbl>
      <w:tblPr>
        <w:tblStyle w:val="Tabellenraster"/>
        <w:tblW w:w="0" w:type="auto"/>
        <w:shd w:val="clear" w:color="auto" w:fill="BFBFBF" w:themeFill="background1" w:themeFillShade="BF"/>
        <w:tblLook w:val="04A0" w:firstRow="1" w:lastRow="0" w:firstColumn="1" w:lastColumn="0" w:noHBand="0" w:noVBand="1"/>
      </w:tblPr>
      <w:tblGrid>
        <w:gridCol w:w="2444"/>
        <w:gridCol w:w="4606"/>
      </w:tblGrid>
      <w:tr w:rsidR="005D0DA7" w:rsidRPr="005D0DA7" w:rsidTr="004554ED">
        <w:tc>
          <w:tcPr>
            <w:tcW w:w="2444" w:type="dxa"/>
            <w:shd w:val="clear" w:color="auto" w:fill="CCCCCC"/>
          </w:tcPr>
          <w:p w:rsidR="005D0DA7" w:rsidRPr="005D0DA7" w:rsidRDefault="005D0DA7" w:rsidP="00757DE0">
            <w:pPr>
              <w:jc w:val="left"/>
              <w:rPr>
                <w:sz w:val="24"/>
              </w:rPr>
            </w:pPr>
            <w:r w:rsidRPr="005D0DA7">
              <w:rPr>
                <w:sz w:val="24"/>
              </w:rPr>
              <w:t>Testziel</w:t>
            </w:r>
          </w:p>
        </w:tc>
        <w:tc>
          <w:tcPr>
            <w:tcW w:w="4606" w:type="dxa"/>
            <w:shd w:val="clear" w:color="auto" w:fill="CCCCCC"/>
          </w:tcPr>
          <w:p w:rsidR="005D0DA7" w:rsidRPr="005D0DA7" w:rsidRDefault="0091221D" w:rsidP="004E71CD">
            <w:pPr>
              <w:jc w:val="left"/>
              <w:rPr>
                <w:sz w:val="24"/>
              </w:rPr>
            </w:pPr>
            <w:r>
              <w:rPr>
                <w:sz w:val="24"/>
              </w:rPr>
              <w:t>Knoten über (</w:t>
            </w:r>
            <w:r w:rsidR="004E71CD">
              <w:rPr>
                <w:sz w:val="24"/>
              </w:rPr>
              <w:t>lat,lon</w:t>
            </w:r>
            <w:r>
              <w:rPr>
                <w:sz w:val="24"/>
              </w:rPr>
              <w:t>)-Koordinaten finden</w:t>
            </w:r>
          </w:p>
        </w:tc>
      </w:tr>
      <w:tr w:rsidR="005D0DA7" w:rsidRPr="005D0DA7" w:rsidTr="004554ED">
        <w:tc>
          <w:tcPr>
            <w:tcW w:w="2444" w:type="dxa"/>
            <w:shd w:val="clear" w:color="auto" w:fill="CCCCCC"/>
          </w:tcPr>
          <w:p w:rsidR="005D0DA7" w:rsidRPr="005D0DA7" w:rsidRDefault="005D0DA7" w:rsidP="00757DE0">
            <w:pPr>
              <w:jc w:val="left"/>
              <w:rPr>
                <w:sz w:val="24"/>
              </w:rPr>
            </w:pPr>
            <w:r w:rsidRPr="005D0DA7">
              <w:rPr>
                <w:sz w:val="24"/>
              </w:rPr>
              <w:t>Sour</w:t>
            </w:r>
            <w:r w:rsidR="00F2690F">
              <w:rPr>
                <w:sz w:val="24"/>
              </w:rPr>
              <w:t>c</w:t>
            </w:r>
            <w:r w:rsidRPr="005D0DA7">
              <w:rPr>
                <w:sz w:val="24"/>
              </w:rPr>
              <w:t>ecode</w:t>
            </w:r>
          </w:p>
        </w:tc>
        <w:tc>
          <w:tcPr>
            <w:tcW w:w="4606" w:type="dxa"/>
            <w:shd w:val="clear" w:color="auto" w:fill="CCCCCC"/>
          </w:tcPr>
          <w:p w:rsidR="005D0DA7" w:rsidRPr="005D0DA7" w:rsidRDefault="00802605" w:rsidP="00757DE0">
            <w:pPr>
              <w:jc w:val="left"/>
              <w:rPr>
                <w:sz w:val="24"/>
              </w:rPr>
            </w:pPr>
            <w:r>
              <w:rPr>
                <w:sz w:val="24"/>
              </w:rPr>
              <w:t>/testSuite/GraphTest.java</w:t>
            </w:r>
          </w:p>
        </w:tc>
      </w:tr>
      <w:tr w:rsidR="005D0DA7" w:rsidRPr="005D0DA7" w:rsidTr="004554ED">
        <w:tc>
          <w:tcPr>
            <w:tcW w:w="2444" w:type="dxa"/>
            <w:shd w:val="clear" w:color="auto" w:fill="CCCCCC"/>
          </w:tcPr>
          <w:p w:rsidR="005D0DA7" w:rsidRPr="005D0DA7" w:rsidRDefault="005D0DA7" w:rsidP="00757DE0">
            <w:pPr>
              <w:jc w:val="left"/>
              <w:rPr>
                <w:sz w:val="24"/>
              </w:rPr>
            </w:pPr>
            <w:r w:rsidRPr="005D0DA7">
              <w:rPr>
                <w:sz w:val="24"/>
              </w:rPr>
              <w:t>Vorbedingung</w:t>
            </w:r>
          </w:p>
        </w:tc>
        <w:tc>
          <w:tcPr>
            <w:tcW w:w="4606" w:type="dxa"/>
            <w:shd w:val="clear" w:color="auto" w:fill="CCCCCC"/>
          </w:tcPr>
          <w:p w:rsidR="005D0DA7" w:rsidRPr="005D0DA7" w:rsidRDefault="004E71CD" w:rsidP="004E71CD">
            <w:pPr>
              <w:jc w:val="left"/>
              <w:rPr>
                <w:sz w:val="24"/>
              </w:rPr>
            </w:pPr>
            <w:r>
              <w:rPr>
                <w:sz w:val="24"/>
              </w:rPr>
              <w:t xml:space="preserve">Graph Object != null, </w:t>
            </w:r>
            <w:r w:rsidR="00391B51">
              <w:rPr>
                <w:sz w:val="24"/>
              </w:rPr>
              <w:t>mehr als 0 Knoten</w:t>
            </w:r>
          </w:p>
        </w:tc>
      </w:tr>
      <w:tr w:rsidR="005D0DA7" w:rsidRPr="005D0DA7" w:rsidTr="004554ED">
        <w:tc>
          <w:tcPr>
            <w:tcW w:w="2444" w:type="dxa"/>
            <w:shd w:val="clear" w:color="auto" w:fill="CCCCCC"/>
          </w:tcPr>
          <w:p w:rsidR="005D0DA7" w:rsidRPr="005D0DA7" w:rsidRDefault="005D0DA7" w:rsidP="00757DE0">
            <w:pPr>
              <w:jc w:val="left"/>
              <w:rPr>
                <w:sz w:val="24"/>
              </w:rPr>
            </w:pPr>
            <w:r w:rsidRPr="005D0DA7">
              <w:rPr>
                <w:sz w:val="24"/>
              </w:rPr>
              <w:t>Nachbedingung</w:t>
            </w:r>
          </w:p>
        </w:tc>
        <w:tc>
          <w:tcPr>
            <w:tcW w:w="4606" w:type="dxa"/>
            <w:shd w:val="clear" w:color="auto" w:fill="CCCCCC"/>
          </w:tcPr>
          <w:p w:rsidR="005D0DA7" w:rsidRPr="005D0DA7" w:rsidRDefault="0091221D" w:rsidP="00757DE0">
            <w:pPr>
              <w:jc w:val="left"/>
              <w:rPr>
                <w:sz w:val="24"/>
              </w:rPr>
            </w:pPr>
            <w:r>
              <w:rPr>
                <w:sz w:val="24"/>
              </w:rPr>
              <w:t>Referenz auf einen Knoten</w:t>
            </w:r>
          </w:p>
        </w:tc>
      </w:tr>
      <w:tr w:rsidR="005D0DA7" w:rsidRPr="005D0DA7" w:rsidTr="004554ED">
        <w:tc>
          <w:tcPr>
            <w:tcW w:w="2444" w:type="dxa"/>
            <w:shd w:val="clear" w:color="auto" w:fill="CCCCCC"/>
          </w:tcPr>
          <w:p w:rsidR="005D0DA7" w:rsidRPr="005D0DA7" w:rsidRDefault="005D0DA7" w:rsidP="00757DE0">
            <w:pPr>
              <w:jc w:val="left"/>
              <w:rPr>
                <w:sz w:val="24"/>
              </w:rPr>
            </w:pPr>
            <w:r>
              <w:rPr>
                <w:sz w:val="24"/>
              </w:rPr>
              <w:t>Bestehens Kriterien</w:t>
            </w:r>
          </w:p>
        </w:tc>
        <w:tc>
          <w:tcPr>
            <w:tcW w:w="4606" w:type="dxa"/>
            <w:shd w:val="clear" w:color="auto" w:fill="CCCCCC"/>
          </w:tcPr>
          <w:p w:rsidR="005D0DA7" w:rsidRPr="005D0DA7" w:rsidRDefault="0091221D" w:rsidP="0091221D">
            <w:pPr>
              <w:jc w:val="left"/>
              <w:rPr>
                <w:sz w:val="24"/>
              </w:rPr>
            </w:pPr>
            <w:r>
              <w:rPr>
                <w:sz w:val="24"/>
              </w:rPr>
              <w:t>Ref auf Knoten, welcher am nächste</w:t>
            </w:r>
            <w:r w:rsidR="003D6C3C">
              <w:rPr>
                <w:sz w:val="24"/>
              </w:rPr>
              <w:t>n</w:t>
            </w:r>
            <w:r>
              <w:rPr>
                <w:sz w:val="24"/>
              </w:rPr>
              <w:t xml:space="preserve"> zu den gegeben Koordinaten ist</w:t>
            </w:r>
          </w:p>
        </w:tc>
      </w:tr>
    </w:tbl>
    <w:p w:rsidR="005D0DA7" w:rsidRPr="005D0DA7" w:rsidRDefault="005D0DA7" w:rsidP="005D0DA7"/>
    <w:p w:rsidR="00CB135A" w:rsidRDefault="00CB135A" w:rsidP="0001023A">
      <w:pPr>
        <w:pStyle w:val="berschrift3"/>
      </w:pPr>
      <w:bookmarkStart w:id="61" w:name="_Toc361167351"/>
      <w:r>
        <w:t>Testergebnisse</w:t>
      </w:r>
      <w:bookmarkEnd w:id="61"/>
    </w:p>
    <w:p w:rsidR="005D0DA7" w:rsidRDefault="00CB135A" w:rsidP="005D0DA7">
      <w:pPr>
        <w:pStyle w:val="berschrift4"/>
      </w:pPr>
      <w:r>
        <w:t>Testprotokoll Modultestfall 1</w:t>
      </w:r>
      <w:r w:rsidR="00723E8C">
        <w:t>:</w:t>
      </w:r>
      <w:r>
        <w:t xml:space="preserve"> </w:t>
      </w:r>
      <w:r w:rsidR="00F2690F">
        <w:t xml:space="preserve">OSM-Parser </w:t>
      </w:r>
      <w:r>
        <w:t>(</w:t>
      </w:r>
      <w:r w:rsidR="00B90563">
        <w:t>1. Testdurchführung</w:t>
      </w:r>
      <w:r>
        <w:t>)</w:t>
      </w:r>
    </w:p>
    <w:tbl>
      <w:tblPr>
        <w:tblStyle w:val="Tabellenraster"/>
        <w:tblW w:w="0" w:type="auto"/>
        <w:tblLook w:val="04A0" w:firstRow="1" w:lastRow="0" w:firstColumn="1" w:lastColumn="0" w:noHBand="0" w:noVBand="1"/>
      </w:tblPr>
      <w:tblGrid>
        <w:gridCol w:w="3084"/>
        <w:gridCol w:w="4606"/>
      </w:tblGrid>
      <w:tr w:rsidR="004E71CD" w:rsidRPr="005D0DA7" w:rsidTr="004554ED">
        <w:tc>
          <w:tcPr>
            <w:tcW w:w="3084" w:type="dxa"/>
            <w:shd w:val="clear" w:color="auto" w:fill="CCCCCC"/>
          </w:tcPr>
          <w:p w:rsidR="004E71CD" w:rsidRPr="005D0DA7" w:rsidRDefault="004E71CD" w:rsidP="00757DE0">
            <w:pPr>
              <w:jc w:val="left"/>
              <w:rPr>
                <w:sz w:val="24"/>
              </w:rPr>
            </w:pPr>
            <w:r w:rsidRPr="005D0DA7">
              <w:rPr>
                <w:sz w:val="24"/>
              </w:rPr>
              <w:t>Testziel</w:t>
            </w:r>
          </w:p>
        </w:tc>
        <w:tc>
          <w:tcPr>
            <w:tcW w:w="4606" w:type="dxa"/>
            <w:shd w:val="clear" w:color="auto" w:fill="CCCCCC"/>
          </w:tcPr>
          <w:p w:rsidR="004E71CD" w:rsidRPr="00757DE0" w:rsidRDefault="004E71CD" w:rsidP="00505FF4">
            <w:pPr>
              <w:jc w:val="left"/>
              <w:rPr>
                <w:sz w:val="24"/>
              </w:rPr>
            </w:pPr>
            <w:r>
              <w:rPr>
                <w:sz w:val="24"/>
              </w:rPr>
              <w:t>Korrektes erkennen von gesperrten Kanten</w:t>
            </w:r>
          </w:p>
        </w:tc>
      </w:tr>
      <w:tr w:rsidR="004E71CD" w:rsidRPr="005D0DA7" w:rsidTr="004554ED">
        <w:tc>
          <w:tcPr>
            <w:tcW w:w="3084" w:type="dxa"/>
            <w:shd w:val="clear" w:color="auto" w:fill="CCCCCC"/>
          </w:tcPr>
          <w:p w:rsidR="004E71CD" w:rsidRPr="005D0DA7" w:rsidRDefault="004E71CD" w:rsidP="00757DE0">
            <w:pPr>
              <w:jc w:val="left"/>
              <w:rPr>
                <w:sz w:val="24"/>
              </w:rPr>
            </w:pPr>
            <w:r w:rsidRPr="005D0DA7">
              <w:rPr>
                <w:sz w:val="24"/>
              </w:rPr>
              <w:t>Sour</w:t>
            </w:r>
            <w:r>
              <w:rPr>
                <w:sz w:val="24"/>
              </w:rPr>
              <w:t>c</w:t>
            </w:r>
            <w:r w:rsidRPr="005D0DA7">
              <w:rPr>
                <w:sz w:val="24"/>
              </w:rPr>
              <w:t>ecode</w:t>
            </w:r>
          </w:p>
        </w:tc>
        <w:tc>
          <w:tcPr>
            <w:tcW w:w="4606" w:type="dxa"/>
            <w:shd w:val="clear" w:color="auto" w:fill="CCCCCC"/>
          </w:tcPr>
          <w:p w:rsidR="004E71CD" w:rsidRPr="00757DE0" w:rsidRDefault="004E71CD" w:rsidP="00505FF4">
            <w:pPr>
              <w:jc w:val="left"/>
              <w:rPr>
                <w:sz w:val="24"/>
              </w:rPr>
            </w:pPr>
            <w:r>
              <w:rPr>
                <w:sz w:val="24"/>
              </w:rPr>
              <w:t>/testSuite/ParserTest.java</w:t>
            </w:r>
          </w:p>
        </w:tc>
      </w:tr>
      <w:tr w:rsidR="004E71CD" w:rsidRPr="005D0DA7" w:rsidTr="004554ED">
        <w:tc>
          <w:tcPr>
            <w:tcW w:w="3084" w:type="dxa"/>
            <w:shd w:val="clear" w:color="auto" w:fill="CCCCCC"/>
          </w:tcPr>
          <w:p w:rsidR="004E71CD" w:rsidRPr="005D0DA7" w:rsidRDefault="004E71CD" w:rsidP="00757DE0">
            <w:pPr>
              <w:jc w:val="left"/>
              <w:rPr>
                <w:sz w:val="24"/>
              </w:rPr>
            </w:pPr>
            <w:r w:rsidRPr="005D0DA7">
              <w:rPr>
                <w:sz w:val="24"/>
              </w:rPr>
              <w:t>Vorbedingung</w:t>
            </w:r>
          </w:p>
        </w:tc>
        <w:tc>
          <w:tcPr>
            <w:tcW w:w="4606" w:type="dxa"/>
            <w:shd w:val="clear" w:color="auto" w:fill="CCCCCC"/>
          </w:tcPr>
          <w:p w:rsidR="004E71CD" w:rsidRPr="00757DE0" w:rsidRDefault="004E71CD" w:rsidP="00505FF4">
            <w:pPr>
              <w:jc w:val="left"/>
              <w:rPr>
                <w:sz w:val="24"/>
              </w:rPr>
            </w:pPr>
            <w:r>
              <w:rPr>
                <w:sz w:val="24"/>
              </w:rPr>
              <w:t>Graph Object != null, mehr als 0 Knoten</w:t>
            </w:r>
          </w:p>
        </w:tc>
      </w:tr>
      <w:tr w:rsidR="004E71CD" w:rsidRPr="005D0DA7" w:rsidTr="004554ED">
        <w:tc>
          <w:tcPr>
            <w:tcW w:w="3084" w:type="dxa"/>
            <w:shd w:val="clear" w:color="auto" w:fill="CCCCCC"/>
          </w:tcPr>
          <w:p w:rsidR="004E71CD" w:rsidRPr="005D0DA7" w:rsidRDefault="004E71CD" w:rsidP="00757DE0">
            <w:pPr>
              <w:jc w:val="left"/>
              <w:rPr>
                <w:sz w:val="24"/>
              </w:rPr>
            </w:pPr>
            <w:r w:rsidRPr="005D0DA7">
              <w:rPr>
                <w:sz w:val="24"/>
              </w:rPr>
              <w:t>Nachbedingung</w:t>
            </w:r>
          </w:p>
        </w:tc>
        <w:tc>
          <w:tcPr>
            <w:tcW w:w="4606" w:type="dxa"/>
            <w:shd w:val="clear" w:color="auto" w:fill="CCCCCC"/>
          </w:tcPr>
          <w:p w:rsidR="004E71CD" w:rsidRPr="00757DE0" w:rsidRDefault="004E71CD" w:rsidP="00505FF4">
            <w:pPr>
              <w:rPr>
                <w:sz w:val="24"/>
              </w:rPr>
            </w:pPr>
            <w:r>
              <w:rPr>
                <w:sz w:val="24"/>
              </w:rPr>
              <w:t>Graph Object != null, mehr als 0 Knoten</w:t>
            </w:r>
          </w:p>
        </w:tc>
      </w:tr>
      <w:tr w:rsidR="004E71CD" w:rsidRPr="005D0DA7" w:rsidTr="004554ED">
        <w:tc>
          <w:tcPr>
            <w:tcW w:w="3084" w:type="dxa"/>
            <w:shd w:val="clear" w:color="auto" w:fill="CCCCCC"/>
          </w:tcPr>
          <w:p w:rsidR="004E71CD" w:rsidRPr="005D0DA7" w:rsidRDefault="004E71CD" w:rsidP="00757DE0">
            <w:pPr>
              <w:jc w:val="left"/>
              <w:rPr>
                <w:sz w:val="24"/>
              </w:rPr>
            </w:pPr>
            <w:r>
              <w:rPr>
                <w:sz w:val="24"/>
              </w:rPr>
              <w:t>Bestehens Kriterien</w:t>
            </w:r>
          </w:p>
        </w:tc>
        <w:tc>
          <w:tcPr>
            <w:tcW w:w="4606" w:type="dxa"/>
            <w:shd w:val="clear" w:color="auto" w:fill="CCCCCC"/>
          </w:tcPr>
          <w:p w:rsidR="004E71CD" w:rsidRPr="00757DE0" w:rsidRDefault="004E71CD" w:rsidP="00505FF4">
            <w:pPr>
              <w:jc w:val="left"/>
              <w:rPr>
                <w:sz w:val="24"/>
              </w:rPr>
            </w:pPr>
            <w:r>
              <w:rPr>
                <w:sz w:val="24"/>
              </w:rPr>
              <w:t>Korrekte Anzahl an gesperrten Kanten</w:t>
            </w:r>
          </w:p>
        </w:tc>
      </w:tr>
      <w:tr w:rsidR="005D0DA7" w:rsidRPr="005D0DA7" w:rsidTr="004554ED">
        <w:tc>
          <w:tcPr>
            <w:tcW w:w="3084" w:type="dxa"/>
            <w:shd w:val="clear" w:color="auto" w:fill="FFBEBE"/>
          </w:tcPr>
          <w:p w:rsidR="005D0DA7" w:rsidRPr="005D0DA7" w:rsidRDefault="005D0DA7" w:rsidP="00757DE0">
            <w:pPr>
              <w:jc w:val="left"/>
              <w:rPr>
                <w:sz w:val="24"/>
              </w:rPr>
            </w:pPr>
            <w:r>
              <w:rPr>
                <w:sz w:val="24"/>
              </w:rPr>
              <w:t>Datum</w:t>
            </w:r>
          </w:p>
        </w:tc>
        <w:tc>
          <w:tcPr>
            <w:tcW w:w="4606" w:type="dxa"/>
            <w:shd w:val="clear" w:color="auto" w:fill="FFBEBE"/>
          </w:tcPr>
          <w:p w:rsidR="005D0DA7" w:rsidRPr="005D0DA7" w:rsidRDefault="00F2690F" w:rsidP="00757DE0">
            <w:pPr>
              <w:jc w:val="left"/>
              <w:rPr>
                <w:sz w:val="24"/>
              </w:rPr>
            </w:pPr>
            <w:r>
              <w:rPr>
                <w:sz w:val="24"/>
              </w:rPr>
              <w:t>11.6.2013</w:t>
            </w:r>
          </w:p>
        </w:tc>
      </w:tr>
      <w:tr w:rsidR="005D0DA7" w:rsidRPr="005D0DA7" w:rsidTr="004554ED">
        <w:tc>
          <w:tcPr>
            <w:tcW w:w="3084" w:type="dxa"/>
            <w:shd w:val="clear" w:color="auto" w:fill="FFBEBE"/>
          </w:tcPr>
          <w:p w:rsidR="005D0DA7" w:rsidRPr="005D0DA7" w:rsidRDefault="005D0DA7" w:rsidP="00757DE0">
            <w:pPr>
              <w:jc w:val="left"/>
              <w:rPr>
                <w:sz w:val="24"/>
              </w:rPr>
            </w:pPr>
            <w:r>
              <w:rPr>
                <w:sz w:val="24"/>
              </w:rPr>
              <w:t>Tester</w:t>
            </w:r>
          </w:p>
        </w:tc>
        <w:tc>
          <w:tcPr>
            <w:tcW w:w="4606" w:type="dxa"/>
            <w:shd w:val="clear" w:color="auto" w:fill="FFBEBE"/>
          </w:tcPr>
          <w:p w:rsidR="005D0DA7" w:rsidRPr="005D0DA7" w:rsidRDefault="00F2690F" w:rsidP="00757DE0">
            <w:pPr>
              <w:jc w:val="left"/>
              <w:rPr>
                <w:sz w:val="24"/>
              </w:rPr>
            </w:pPr>
            <w:r>
              <w:rPr>
                <w:sz w:val="24"/>
              </w:rPr>
              <w:t>MK CS</w:t>
            </w:r>
          </w:p>
        </w:tc>
      </w:tr>
      <w:tr w:rsidR="005D0DA7" w:rsidRPr="005D0DA7" w:rsidTr="004554ED">
        <w:tc>
          <w:tcPr>
            <w:tcW w:w="3084" w:type="dxa"/>
            <w:shd w:val="clear" w:color="auto" w:fill="FFBEBE"/>
          </w:tcPr>
          <w:p w:rsidR="005D0DA7" w:rsidRPr="005D0DA7" w:rsidRDefault="005D0DA7" w:rsidP="00757DE0">
            <w:pPr>
              <w:jc w:val="left"/>
              <w:rPr>
                <w:sz w:val="24"/>
              </w:rPr>
            </w:pPr>
            <w:r>
              <w:rPr>
                <w:sz w:val="24"/>
              </w:rPr>
              <w:t>Version der Software</w:t>
            </w:r>
          </w:p>
        </w:tc>
        <w:tc>
          <w:tcPr>
            <w:tcW w:w="4606" w:type="dxa"/>
            <w:shd w:val="clear" w:color="auto" w:fill="FFBEBE"/>
          </w:tcPr>
          <w:p w:rsidR="005D0DA7" w:rsidRPr="005D0DA7" w:rsidRDefault="00F2690F" w:rsidP="00F2690F">
            <w:pPr>
              <w:jc w:val="left"/>
              <w:rPr>
                <w:sz w:val="24"/>
              </w:rPr>
            </w:pPr>
            <w:r>
              <w:rPr>
                <w:sz w:val="24"/>
              </w:rPr>
              <w:t>SEPTrash v0.01</w:t>
            </w:r>
          </w:p>
        </w:tc>
      </w:tr>
      <w:tr w:rsidR="005D0DA7" w:rsidRPr="005D0DA7" w:rsidTr="004554ED">
        <w:tc>
          <w:tcPr>
            <w:tcW w:w="3084" w:type="dxa"/>
            <w:shd w:val="clear" w:color="auto" w:fill="FFBEBE"/>
          </w:tcPr>
          <w:p w:rsidR="005D0DA7" w:rsidRPr="005D0DA7" w:rsidRDefault="005D0DA7" w:rsidP="00757DE0">
            <w:pPr>
              <w:jc w:val="left"/>
              <w:rPr>
                <w:sz w:val="24"/>
              </w:rPr>
            </w:pPr>
            <w:r>
              <w:rPr>
                <w:sz w:val="24"/>
              </w:rPr>
              <w:t>Testtreiber</w:t>
            </w:r>
          </w:p>
        </w:tc>
        <w:tc>
          <w:tcPr>
            <w:tcW w:w="4606" w:type="dxa"/>
            <w:shd w:val="clear" w:color="auto" w:fill="FFBEBE"/>
          </w:tcPr>
          <w:p w:rsidR="005D0DA7" w:rsidRPr="005D0DA7" w:rsidRDefault="00802605" w:rsidP="00757DE0">
            <w:pPr>
              <w:jc w:val="left"/>
              <w:rPr>
                <w:sz w:val="24"/>
              </w:rPr>
            </w:pPr>
            <w:r>
              <w:rPr>
                <w:sz w:val="24"/>
              </w:rPr>
              <w:t>ParserTest</w:t>
            </w:r>
            <w:r w:rsidR="00F2690F">
              <w:rPr>
                <w:sz w:val="24"/>
              </w:rPr>
              <w:t>.java (JUnit)</w:t>
            </w:r>
          </w:p>
        </w:tc>
      </w:tr>
      <w:tr w:rsidR="005D0DA7" w:rsidRPr="005D0DA7" w:rsidTr="004554ED">
        <w:tc>
          <w:tcPr>
            <w:tcW w:w="3084" w:type="dxa"/>
            <w:shd w:val="clear" w:color="auto" w:fill="FFBEBE"/>
          </w:tcPr>
          <w:p w:rsidR="005D0DA7" w:rsidRPr="005D0DA7" w:rsidRDefault="005D0DA7" w:rsidP="00757DE0">
            <w:pPr>
              <w:jc w:val="left"/>
              <w:rPr>
                <w:sz w:val="24"/>
              </w:rPr>
            </w:pPr>
            <w:r>
              <w:rPr>
                <w:sz w:val="24"/>
              </w:rPr>
              <w:t>Testsystem &amp; -umgebung</w:t>
            </w:r>
          </w:p>
        </w:tc>
        <w:tc>
          <w:tcPr>
            <w:tcW w:w="4606" w:type="dxa"/>
            <w:shd w:val="clear" w:color="auto" w:fill="FFBEBE"/>
          </w:tcPr>
          <w:p w:rsidR="005D0DA7" w:rsidRPr="005D0DA7" w:rsidRDefault="00F2690F" w:rsidP="00757DE0">
            <w:pPr>
              <w:jc w:val="left"/>
              <w:rPr>
                <w:sz w:val="24"/>
              </w:rPr>
            </w:pPr>
            <w:r>
              <w:rPr>
                <w:sz w:val="24"/>
              </w:rPr>
              <w:t xml:space="preserve">AMD X4 965, 16 GB RAM, MS Win7 Pro 64bit, Java </w:t>
            </w:r>
            <w:r w:rsidR="00B90563">
              <w:rPr>
                <w:sz w:val="24"/>
              </w:rPr>
              <w:t>1.7</w:t>
            </w:r>
          </w:p>
        </w:tc>
      </w:tr>
      <w:tr w:rsidR="005D0DA7" w:rsidRPr="005D0DA7" w:rsidTr="004554ED">
        <w:tc>
          <w:tcPr>
            <w:tcW w:w="3084" w:type="dxa"/>
            <w:shd w:val="clear" w:color="auto" w:fill="FFBEBE"/>
          </w:tcPr>
          <w:p w:rsidR="005D0DA7" w:rsidRPr="005D0DA7" w:rsidRDefault="005D0DA7" w:rsidP="00757DE0">
            <w:pPr>
              <w:jc w:val="left"/>
              <w:rPr>
                <w:sz w:val="24"/>
              </w:rPr>
            </w:pPr>
            <w:r>
              <w:rPr>
                <w:sz w:val="24"/>
              </w:rPr>
              <w:t>Testurteil</w:t>
            </w:r>
          </w:p>
        </w:tc>
        <w:tc>
          <w:tcPr>
            <w:tcW w:w="4606" w:type="dxa"/>
            <w:shd w:val="clear" w:color="auto" w:fill="FFBEBE"/>
          </w:tcPr>
          <w:p w:rsidR="005D0DA7" w:rsidRPr="005D0DA7" w:rsidRDefault="00F2690F" w:rsidP="00757DE0">
            <w:pPr>
              <w:jc w:val="left"/>
              <w:rPr>
                <w:sz w:val="24"/>
              </w:rPr>
            </w:pPr>
            <w:r>
              <w:rPr>
                <w:sz w:val="24"/>
              </w:rPr>
              <w:t>Test bestanden</w:t>
            </w:r>
          </w:p>
        </w:tc>
      </w:tr>
    </w:tbl>
    <w:p w:rsidR="005D0DA7" w:rsidRPr="005D0DA7" w:rsidRDefault="005D0DA7" w:rsidP="005D0DA7"/>
    <w:p w:rsidR="0050588A" w:rsidRDefault="0050588A">
      <w:pPr>
        <w:jc w:val="left"/>
        <w:rPr>
          <w:bCs/>
          <w:sz w:val="24"/>
          <w:szCs w:val="28"/>
        </w:rPr>
      </w:pPr>
      <w:r>
        <w:br w:type="page"/>
      </w:r>
    </w:p>
    <w:p w:rsidR="00CB135A" w:rsidRDefault="00CB135A" w:rsidP="0001023A">
      <w:pPr>
        <w:pStyle w:val="berschrift4"/>
      </w:pPr>
      <w:r>
        <w:lastRenderedPageBreak/>
        <w:t>Testprotokoll Modultestfall 1</w:t>
      </w:r>
      <w:r w:rsidR="008558E5">
        <w:t>: OSM-Parser</w:t>
      </w:r>
      <w:r>
        <w:t xml:space="preserve"> (</w:t>
      </w:r>
      <w:r w:rsidR="00B90563">
        <w:t>2. Testdurchführung</w:t>
      </w:r>
      <w:r>
        <w:t>)</w:t>
      </w:r>
    </w:p>
    <w:tbl>
      <w:tblPr>
        <w:tblStyle w:val="Tabellenraster"/>
        <w:tblW w:w="7690" w:type="dxa"/>
        <w:tblLook w:val="04A0" w:firstRow="1" w:lastRow="0" w:firstColumn="1" w:lastColumn="0" w:noHBand="0" w:noVBand="1"/>
      </w:tblPr>
      <w:tblGrid>
        <w:gridCol w:w="3084"/>
        <w:gridCol w:w="4606"/>
      </w:tblGrid>
      <w:tr w:rsidR="004E71CD" w:rsidRPr="005D0DA7" w:rsidTr="00B90563">
        <w:tc>
          <w:tcPr>
            <w:tcW w:w="3084" w:type="dxa"/>
            <w:shd w:val="clear" w:color="auto" w:fill="CCCCCC"/>
          </w:tcPr>
          <w:p w:rsidR="004E71CD" w:rsidRPr="005D0DA7" w:rsidRDefault="004E71CD" w:rsidP="00757DE0">
            <w:pPr>
              <w:jc w:val="left"/>
              <w:rPr>
                <w:sz w:val="24"/>
              </w:rPr>
            </w:pPr>
            <w:r w:rsidRPr="005D0DA7">
              <w:rPr>
                <w:sz w:val="24"/>
              </w:rPr>
              <w:t>Testziel</w:t>
            </w:r>
          </w:p>
        </w:tc>
        <w:tc>
          <w:tcPr>
            <w:tcW w:w="4606" w:type="dxa"/>
            <w:shd w:val="clear" w:color="auto" w:fill="CCCCCC"/>
          </w:tcPr>
          <w:p w:rsidR="004E71CD" w:rsidRPr="00757DE0" w:rsidRDefault="004E71CD" w:rsidP="00505FF4">
            <w:pPr>
              <w:jc w:val="left"/>
              <w:rPr>
                <w:sz w:val="24"/>
              </w:rPr>
            </w:pPr>
            <w:r>
              <w:rPr>
                <w:sz w:val="24"/>
              </w:rPr>
              <w:t>Korrektes erkennen von gesperrten Kanten</w:t>
            </w:r>
          </w:p>
        </w:tc>
      </w:tr>
      <w:tr w:rsidR="004E71CD" w:rsidRPr="005D0DA7" w:rsidTr="00B90563">
        <w:tc>
          <w:tcPr>
            <w:tcW w:w="3084" w:type="dxa"/>
            <w:shd w:val="clear" w:color="auto" w:fill="CCCCCC"/>
          </w:tcPr>
          <w:p w:rsidR="004E71CD" w:rsidRPr="005D0DA7" w:rsidRDefault="004E71CD" w:rsidP="00757DE0">
            <w:pPr>
              <w:jc w:val="left"/>
              <w:rPr>
                <w:sz w:val="24"/>
              </w:rPr>
            </w:pPr>
            <w:r w:rsidRPr="005D0DA7">
              <w:rPr>
                <w:sz w:val="24"/>
              </w:rPr>
              <w:t>Sour</w:t>
            </w:r>
            <w:r>
              <w:rPr>
                <w:sz w:val="24"/>
              </w:rPr>
              <w:t>c</w:t>
            </w:r>
            <w:r w:rsidRPr="005D0DA7">
              <w:rPr>
                <w:sz w:val="24"/>
              </w:rPr>
              <w:t>ecode</w:t>
            </w:r>
          </w:p>
        </w:tc>
        <w:tc>
          <w:tcPr>
            <w:tcW w:w="4606" w:type="dxa"/>
            <w:shd w:val="clear" w:color="auto" w:fill="CCCCCC"/>
          </w:tcPr>
          <w:p w:rsidR="004E71CD" w:rsidRPr="00757DE0" w:rsidRDefault="004E71CD" w:rsidP="00505FF4">
            <w:pPr>
              <w:jc w:val="left"/>
              <w:rPr>
                <w:sz w:val="24"/>
              </w:rPr>
            </w:pPr>
            <w:r>
              <w:rPr>
                <w:sz w:val="24"/>
              </w:rPr>
              <w:t>/testSuite/ParserTest.java</w:t>
            </w:r>
          </w:p>
        </w:tc>
      </w:tr>
      <w:tr w:rsidR="004E71CD" w:rsidRPr="005D0DA7" w:rsidTr="00B90563">
        <w:tc>
          <w:tcPr>
            <w:tcW w:w="3084" w:type="dxa"/>
            <w:shd w:val="clear" w:color="auto" w:fill="CCCCCC"/>
          </w:tcPr>
          <w:p w:rsidR="004E71CD" w:rsidRPr="005D0DA7" w:rsidRDefault="004E71CD" w:rsidP="00757DE0">
            <w:pPr>
              <w:jc w:val="left"/>
              <w:rPr>
                <w:sz w:val="24"/>
              </w:rPr>
            </w:pPr>
            <w:r w:rsidRPr="005D0DA7">
              <w:rPr>
                <w:sz w:val="24"/>
              </w:rPr>
              <w:t>Vorbedingung</w:t>
            </w:r>
          </w:p>
        </w:tc>
        <w:tc>
          <w:tcPr>
            <w:tcW w:w="4606" w:type="dxa"/>
            <w:shd w:val="clear" w:color="auto" w:fill="CCCCCC"/>
          </w:tcPr>
          <w:p w:rsidR="004E71CD" w:rsidRPr="00757DE0" w:rsidRDefault="004E71CD" w:rsidP="00505FF4">
            <w:pPr>
              <w:jc w:val="left"/>
              <w:rPr>
                <w:sz w:val="24"/>
              </w:rPr>
            </w:pPr>
            <w:r>
              <w:rPr>
                <w:sz w:val="24"/>
              </w:rPr>
              <w:t>Graph Object != null, mehr als 0 Knoten</w:t>
            </w:r>
          </w:p>
        </w:tc>
      </w:tr>
      <w:tr w:rsidR="004E71CD" w:rsidRPr="005D0DA7" w:rsidTr="00B90563">
        <w:tc>
          <w:tcPr>
            <w:tcW w:w="3084" w:type="dxa"/>
            <w:shd w:val="clear" w:color="auto" w:fill="CCCCCC"/>
          </w:tcPr>
          <w:p w:rsidR="004E71CD" w:rsidRPr="005D0DA7" w:rsidRDefault="004E71CD" w:rsidP="00757DE0">
            <w:pPr>
              <w:jc w:val="left"/>
              <w:rPr>
                <w:sz w:val="24"/>
              </w:rPr>
            </w:pPr>
            <w:r w:rsidRPr="005D0DA7">
              <w:rPr>
                <w:sz w:val="24"/>
              </w:rPr>
              <w:t>Nachbedingung</w:t>
            </w:r>
          </w:p>
        </w:tc>
        <w:tc>
          <w:tcPr>
            <w:tcW w:w="4606" w:type="dxa"/>
            <w:shd w:val="clear" w:color="auto" w:fill="CCCCCC"/>
          </w:tcPr>
          <w:p w:rsidR="004E71CD" w:rsidRPr="00757DE0" w:rsidRDefault="004E71CD" w:rsidP="00505FF4">
            <w:pPr>
              <w:rPr>
                <w:sz w:val="24"/>
              </w:rPr>
            </w:pPr>
            <w:r>
              <w:rPr>
                <w:sz w:val="24"/>
              </w:rPr>
              <w:t>Graph Object != null, mehr als 0 Knoten</w:t>
            </w:r>
          </w:p>
        </w:tc>
      </w:tr>
      <w:tr w:rsidR="004E71CD" w:rsidRPr="005D0DA7" w:rsidTr="00B90563">
        <w:tc>
          <w:tcPr>
            <w:tcW w:w="3084" w:type="dxa"/>
            <w:shd w:val="clear" w:color="auto" w:fill="CCCCCC"/>
          </w:tcPr>
          <w:p w:rsidR="004E71CD" w:rsidRPr="005D0DA7" w:rsidRDefault="004E71CD" w:rsidP="00757DE0">
            <w:pPr>
              <w:jc w:val="left"/>
              <w:rPr>
                <w:sz w:val="24"/>
              </w:rPr>
            </w:pPr>
            <w:r>
              <w:rPr>
                <w:sz w:val="24"/>
              </w:rPr>
              <w:t>Bestehens Kriterien</w:t>
            </w:r>
          </w:p>
        </w:tc>
        <w:tc>
          <w:tcPr>
            <w:tcW w:w="4606" w:type="dxa"/>
            <w:shd w:val="clear" w:color="auto" w:fill="CCCCCC"/>
          </w:tcPr>
          <w:p w:rsidR="004E71CD" w:rsidRPr="00757DE0" w:rsidRDefault="004E71CD" w:rsidP="00505FF4">
            <w:pPr>
              <w:jc w:val="left"/>
              <w:rPr>
                <w:sz w:val="24"/>
              </w:rPr>
            </w:pPr>
            <w:r>
              <w:rPr>
                <w:sz w:val="24"/>
              </w:rPr>
              <w:t>Korrekte Anzahl an gesperrten Kanten</w:t>
            </w:r>
          </w:p>
        </w:tc>
      </w:tr>
      <w:tr w:rsidR="00B90563" w:rsidRPr="005D0DA7" w:rsidTr="00B90563">
        <w:tc>
          <w:tcPr>
            <w:tcW w:w="3084" w:type="dxa"/>
            <w:shd w:val="clear" w:color="auto" w:fill="FFBEBE"/>
          </w:tcPr>
          <w:p w:rsidR="00B90563" w:rsidRPr="005D0DA7" w:rsidRDefault="00B90563" w:rsidP="00757DE0">
            <w:pPr>
              <w:jc w:val="left"/>
              <w:rPr>
                <w:sz w:val="24"/>
              </w:rPr>
            </w:pPr>
            <w:r>
              <w:rPr>
                <w:sz w:val="24"/>
              </w:rPr>
              <w:t>Datum</w:t>
            </w:r>
          </w:p>
        </w:tc>
        <w:tc>
          <w:tcPr>
            <w:tcW w:w="4606" w:type="dxa"/>
            <w:shd w:val="clear" w:color="auto" w:fill="FFBEBE"/>
          </w:tcPr>
          <w:p w:rsidR="00B90563" w:rsidRPr="005D0DA7" w:rsidRDefault="00B90563" w:rsidP="0022462F">
            <w:pPr>
              <w:jc w:val="left"/>
              <w:rPr>
                <w:sz w:val="24"/>
              </w:rPr>
            </w:pPr>
            <w:r>
              <w:rPr>
                <w:sz w:val="24"/>
              </w:rPr>
              <w:t>11.6.2013</w:t>
            </w:r>
          </w:p>
        </w:tc>
      </w:tr>
      <w:tr w:rsidR="00B90563" w:rsidRPr="005D0DA7" w:rsidTr="00B90563">
        <w:tc>
          <w:tcPr>
            <w:tcW w:w="3084" w:type="dxa"/>
            <w:shd w:val="clear" w:color="auto" w:fill="FFBEBE"/>
          </w:tcPr>
          <w:p w:rsidR="00B90563" w:rsidRPr="005D0DA7" w:rsidRDefault="00B90563" w:rsidP="00757DE0">
            <w:pPr>
              <w:jc w:val="left"/>
              <w:rPr>
                <w:sz w:val="24"/>
              </w:rPr>
            </w:pPr>
            <w:r>
              <w:rPr>
                <w:sz w:val="24"/>
              </w:rPr>
              <w:t>Tester</w:t>
            </w:r>
          </w:p>
        </w:tc>
        <w:tc>
          <w:tcPr>
            <w:tcW w:w="4606" w:type="dxa"/>
            <w:shd w:val="clear" w:color="auto" w:fill="FFBEBE"/>
          </w:tcPr>
          <w:p w:rsidR="00B90563" w:rsidRPr="005D0DA7" w:rsidRDefault="00B90563" w:rsidP="0022462F">
            <w:pPr>
              <w:jc w:val="left"/>
              <w:rPr>
                <w:sz w:val="24"/>
              </w:rPr>
            </w:pPr>
            <w:r>
              <w:rPr>
                <w:sz w:val="24"/>
              </w:rPr>
              <w:t>MK CS</w:t>
            </w:r>
          </w:p>
        </w:tc>
      </w:tr>
      <w:tr w:rsidR="00B90563" w:rsidRPr="005D0DA7" w:rsidTr="00B90563">
        <w:tc>
          <w:tcPr>
            <w:tcW w:w="3084" w:type="dxa"/>
            <w:shd w:val="clear" w:color="auto" w:fill="FFBEBE"/>
          </w:tcPr>
          <w:p w:rsidR="00B90563" w:rsidRPr="005D0DA7" w:rsidRDefault="00B90563" w:rsidP="00757DE0">
            <w:pPr>
              <w:jc w:val="left"/>
              <w:rPr>
                <w:sz w:val="24"/>
              </w:rPr>
            </w:pPr>
            <w:r>
              <w:rPr>
                <w:sz w:val="24"/>
              </w:rPr>
              <w:t>Version der Software</w:t>
            </w:r>
          </w:p>
        </w:tc>
        <w:tc>
          <w:tcPr>
            <w:tcW w:w="4606" w:type="dxa"/>
            <w:shd w:val="clear" w:color="auto" w:fill="FFBEBE"/>
          </w:tcPr>
          <w:p w:rsidR="00B90563" w:rsidRPr="005D0DA7" w:rsidRDefault="00B90563" w:rsidP="00B90563">
            <w:pPr>
              <w:jc w:val="left"/>
              <w:rPr>
                <w:sz w:val="24"/>
              </w:rPr>
            </w:pPr>
            <w:r>
              <w:rPr>
                <w:sz w:val="24"/>
              </w:rPr>
              <w:t>SEPTrash v0.1</w:t>
            </w:r>
            <w:r w:rsidR="003B5AB3">
              <w:rPr>
                <w:sz w:val="24"/>
              </w:rPr>
              <w:t>0</w:t>
            </w:r>
          </w:p>
        </w:tc>
      </w:tr>
      <w:tr w:rsidR="00B90563" w:rsidRPr="005D0DA7" w:rsidTr="00B90563">
        <w:tc>
          <w:tcPr>
            <w:tcW w:w="3084" w:type="dxa"/>
            <w:shd w:val="clear" w:color="auto" w:fill="FFBEBE"/>
          </w:tcPr>
          <w:p w:rsidR="00B90563" w:rsidRPr="005D0DA7" w:rsidRDefault="00B90563" w:rsidP="00757DE0">
            <w:pPr>
              <w:jc w:val="left"/>
              <w:rPr>
                <w:sz w:val="24"/>
              </w:rPr>
            </w:pPr>
            <w:r>
              <w:rPr>
                <w:sz w:val="24"/>
              </w:rPr>
              <w:t>Testtreiber</w:t>
            </w:r>
          </w:p>
        </w:tc>
        <w:tc>
          <w:tcPr>
            <w:tcW w:w="4606" w:type="dxa"/>
            <w:shd w:val="clear" w:color="auto" w:fill="FFBEBE"/>
          </w:tcPr>
          <w:p w:rsidR="00B90563" w:rsidRPr="005D0DA7" w:rsidRDefault="00802605" w:rsidP="0022462F">
            <w:pPr>
              <w:jc w:val="left"/>
              <w:rPr>
                <w:sz w:val="24"/>
              </w:rPr>
            </w:pPr>
            <w:r>
              <w:rPr>
                <w:sz w:val="24"/>
              </w:rPr>
              <w:t>ParserTest</w:t>
            </w:r>
            <w:r w:rsidR="00B90563">
              <w:rPr>
                <w:sz w:val="24"/>
              </w:rPr>
              <w:t>.java (JUnit)</w:t>
            </w:r>
          </w:p>
        </w:tc>
      </w:tr>
      <w:tr w:rsidR="00B90563" w:rsidRPr="005D0DA7" w:rsidTr="00B90563">
        <w:tc>
          <w:tcPr>
            <w:tcW w:w="3084" w:type="dxa"/>
            <w:shd w:val="clear" w:color="auto" w:fill="FFBEBE"/>
          </w:tcPr>
          <w:p w:rsidR="00B90563" w:rsidRPr="005D0DA7" w:rsidRDefault="00B90563" w:rsidP="00757DE0">
            <w:pPr>
              <w:jc w:val="left"/>
              <w:rPr>
                <w:sz w:val="24"/>
              </w:rPr>
            </w:pPr>
            <w:r>
              <w:rPr>
                <w:sz w:val="24"/>
              </w:rPr>
              <w:t>Testsystem &amp; -umgebung</w:t>
            </w:r>
          </w:p>
        </w:tc>
        <w:tc>
          <w:tcPr>
            <w:tcW w:w="4606" w:type="dxa"/>
            <w:shd w:val="clear" w:color="auto" w:fill="FFBEBE"/>
          </w:tcPr>
          <w:p w:rsidR="00B90563" w:rsidRPr="005D0DA7" w:rsidRDefault="00B90563" w:rsidP="0022462F">
            <w:pPr>
              <w:jc w:val="left"/>
              <w:rPr>
                <w:sz w:val="24"/>
              </w:rPr>
            </w:pPr>
            <w:r>
              <w:rPr>
                <w:sz w:val="24"/>
              </w:rPr>
              <w:t>AMD X4 965, 16 GB RAM, MS Win7 Pro 64bit, Java 1.7</w:t>
            </w:r>
          </w:p>
        </w:tc>
      </w:tr>
      <w:tr w:rsidR="00B90563" w:rsidRPr="005D0DA7" w:rsidTr="00B90563">
        <w:tc>
          <w:tcPr>
            <w:tcW w:w="3084" w:type="dxa"/>
            <w:shd w:val="clear" w:color="auto" w:fill="FFBEBE"/>
          </w:tcPr>
          <w:p w:rsidR="00B90563" w:rsidRPr="005D0DA7" w:rsidRDefault="00B90563" w:rsidP="00757DE0">
            <w:pPr>
              <w:jc w:val="left"/>
              <w:rPr>
                <w:sz w:val="24"/>
              </w:rPr>
            </w:pPr>
            <w:r>
              <w:rPr>
                <w:sz w:val="24"/>
              </w:rPr>
              <w:t>Testurteil</w:t>
            </w:r>
          </w:p>
        </w:tc>
        <w:tc>
          <w:tcPr>
            <w:tcW w:w="4606" w:type="dxa"/>
            <w:shd w:val="clear" w:color="auto" w:fill="FFBEBE"/>
          </w:tcPr>
          <w:p w:rsidR="00B90563" w:rsidRPr="005D0DA7" w:rsidRDefault="00B90563" w:rsidP="0022462F">
            <w:pPr>
              <w:jc w:val="left"/>
              <w:rPr>
                <w:sz w:val="24"/>
              </w:rPr>
            </w:pPr>
            <w:r>
              <w:rPr>
                <w:sz w:val="24"/>
              </w:rPr>
              <w:t>Test bestanden</w:t>
            </w:r>
          </w:p>
        </w:tc>
      </w:tr>
    </w:tbl>
    <w:p w:rsidR="00651979" w:rsidRPr="000866D0" w:rsidRDefault="00651979" w:rsidP="000866D0"/>
    <w:p w:rsidR="00CB135A" w:rsidRDefault="00A44DF0" w:rsidP="0001023A">
      <w:pPr>
        <w:pStyle w:val="berschrift4"/>
      </w:pPr>
      <w:r>
        <w:t xml:space="preserve">Testprotokoll </w:t>
      </w:r>
      <w:r w:rsidR="003D6C3C">
        <w:t>Modultestfall:</w:t>
      </w:r>
      <w:r w:rsidRPr="00A44DF0">
        <w:t xml:space="preserve"> </w:t>
      </w:r>
      <w:r w:rsidR="00802605">
        <w:t xml:space="preserve">Kartendarstellung (Graph) </w:t>
      </w:r>
      <w:r w:rsidR="008431F6">
        <w:t>(1. Testdurchführung)</w:t>
      </w:r>
    </w:p>
    <w:tbl>
      <w:tblPr>
        <w:tblStyle w:val="Tabellenraster"/>
        <w:tblW w:w="7690" w:type="dxa"/>
        <w:tblLook w:val="04A0" w:firstRow="1" w:lastRow="0" w:firstColumn="1" w:lastColumn="0" w:noHBand="0" w:noVBand="1"/>
      </w:tblPr>
      <w:tblGrid>
        <w:gridCol w:w="3084"/>
        <w:gridCol w:w="4606"/>
      </w:tblGrid>
      <w:tr w:rsidR="004E71CD" w:rsidRPr="005D0DA7" w:rsidTr="00066D18">
        <w:tc>
          <w:tcPr>
            <w:tcW w:w="3084" w:type="dxa"/>
            <w:shd w:val="clear" w:color="auto" w:fill="CCCCCC"/>
          </w:tcPr>
          <w:p w:rsidR="004E71CD" w:rsidRPr="005D0DA7" w:rsidRDefault="004E71CD" w:rsidP="00757DE0">
            <w:pPr>
              <w:jc w:val="left"/>
              <w:rPr>
                <w:sz w:val="24"/>
              </w:rPr>
            </w:pPr>
            <w:r w:rsidRPr="005D0DA7">
              <w:rPr>
                <w:sz w:val="24"/>
              </w:rPr>
              <w:t>Testziel</w:t>
            </w:r>
          </w:p>
        </w:tc>
        <w:tc>
          <w:tcPr>
            <w:tcW w:w="4606" w:type="dxa"/>
            <w:shd w:val="clear" w:color="auto" w:fill="CCCCCC"/>
          </w:tcPr>
          <w:p w:rsidR="004E71CD" w:rsidRPr="005D0DA7" w:rsidRDefault="004E71CD" w:rsidP="00505FF4">
            <w:pPr>
              <w:jc w:val="left"/>
              <w:rPr>
                <w:sz w:val="24"/>
              </w:rPr>
            </w:pPr>
            <w:r>
              <w:rPr>
                <w:sz w:val="24"/>
              </w:rPr>
              <w:t>Knoten über (lat,lon)-Koordinaten finden</w:t>
            </w:r>
          </w:p>
        </w:tc>
      </w:tr>
      <w:tr w:rsidR="0091221D" w:rsidRPr="005D0DA7" w:rsidTr="00066D18">
        <w:tc>
          <w:tcPr>
            <w:tcW w:w="3084" w:type="dxa"/>
            <w:shd w:val="clear" w:color="auto" w:fill="CCCCCC"/>
          </w:tcPr>
          <w:p w:rsidR="0091221D" w:rsidRPr="005D0DA7" w:rsidRDefault="0091221D" w:rsidP="00757DE0">
            <w:pPr>
              <w:jc w:val="left"/>
              <w:rPr>
                <w:sz w:val="24"/>
              </w:rPr>
            </w:pPr>
            <w:r w:rsidRPr="005D0DA7">
              <w:rPr>
                <w:sz w:val="24"/>
              </w:rPr>
              <w:t>Sour</w:t>
            </w:r>
            <w:r>
              <w:rPr>
                <w:sz w:val="24"/>
              </w:rPr>
              <w:t>c</w:t>
            </w:r>
            <w:r w:rsidRPr="005D0DA7">
              <w:rPr>
                <w:sz w:val="24"/>
              </w:rPr>
              <w:t>ecode</w:t>
            </w:r>
          </w:p>
        </w:tc>
        <w:tc>
          <w:tcPr>
            <w:tcW w:w="4606" w:type="dxa"/>
            <w:shd w:val="clear" w:color="auto" w:fill="CCCCCC"/>
          </w:tcPr>
          <w:p w:rsidR="0091221D" w:rsidRPr="005D0DA7" w:rsidRDefault="0091221D" w:rsidP="0085782E">
            <w:pPr>
              <w:jc w:val="left"/>
              <w:rPr>
                <w:sz w:val="24"/>
              </w:rPr>
            </w:pPr>
            <w:r>
              <w:rPr>
                <w:sz w:val="24"/>
              </w:rPr>
              <w:t>/testSuite/GraphTest.java</w:t>
            </w:r>
          </w:p>
        </w:tc>
      </w:tr>
      <w:tr w:rsidR="0091221D" w:rsidRPr="005D0DA7" w:rsidTr="00066D18">
        <w:tc>
          <w:tcPr>
            <w:tcW w:w="3084" w:type="dxa"/>
            <w:shd w:val="clear" w:color="auto" w:fill="CCCCCC"/>
          </w:tcPr>
          <w:p w:rsidR="0091221D" w:rsidRPr="005D0DA7" w:rsidRDefault="0091221D" w:rsidP="00757DE0">
            <w:pPr>
              <w:jc w:val="left"/>
              <w:rPr>
                <w:sz w:val="24"/>
              </w:rPr>
            </w:pPr>
            <w:r w:rsidRPr="005D0DA7">
              <w:rPr>
                <w:sz w:val="24"/>
              </w:rPr>
              <w:t>Vorbedingung</w:t>
            </w:r>
          </w:p>
        </w:tc>
        <w:tc>
          <w:tcPr>
            <w:tcW w:w="4606" w:type="dxa"/>
            <w:shd w:val="clear" w:color="auto" w:fill="CCCCCC"/>
          </w:tcPr>
          <w:p w:rsidR="0091221D" w:rsidRPr="005D0DA7" w:rsidRDefault="00391B51" w:rsidP="0085782E">
            <w:pPr>
              <w:jc w:val="left"/>
              <w:rPr>
                <w:sz w:val="24"/>
              </w:rPr>
            </w:pPr>
            <w:r>
              <w:rPr>
                <w:sz w:val="24"/>
              </w:rPr>
              <w:t>Karten Object != null und mehr als 0 Knoten</w:t>
            </w:r>
          </w:p>
        </w:tc>
      </w:tr>
      <w:tr w:rsidR="0091221D" w:rsidRPr="005D0DA7" w:rsidTr="00066D18">
        <w:tc>
          <w:tcPr>
            <w:tcW w:w="3084" w:type="dxa"/>
            <w:shd w:val="clear" w:color="auto" w:fill="CCCCCC"/>
          </w:tcPr>
          <w:p w:rsidR="0091221D" w:rsidRPr="005D0DA7" w:rsidRDefault="0091221D" w:rsidP="00757DE0">
            <w:pPr>
              <w:jc w:val="left"/>
              <w:rPr>
                <w:sz w:val="24"/>
              </w:rPr>
            </w:pPr>
            <w:r w:rsidRPr="005D0DA7">
              <w:rPr>
                <w:sz w:val="24"/>
              </w:rPr>
              <w:t>Nachbedingung</w:t>
            </w:r>
          </w:p>
        </w:tc>
        <w:tc>
          <w:tcPr>
            <w:tcW w:w="4606" w:type="dxa"/>
            <w:shd w:val="clear" w:color="auto" w:fill="CCCCCC"/>
          </w:tcPr>
          <w:p w:rsidR="0091221D" w:rsidRPr="005D0DA7" w:rsidRDefault="0091221D" w:rsidP="0085782E">
            <w:pPr>
              <w:jc w:val="left"/>
              <w:rPr>
                <w:sz w:val="24"/>
              </w:rPr>
            </w:pPr>
            <w:r>
              <w:rPr>
                <w:sz w:val="24"/>
              </w:rPr>
              <w:t>Referenz auf einen Knoten</w:t>
            </w:r>
          </w:p>
        </w:tc>
      </w:tr>
      <w:tr w:rsidR="0091221D" w:rsidRPr="005D0DA7" w:rsidTr="00066D18">
        <w:tc>
          <w:tcPr>
            <w:tcW w:w="3084" w:type="dxa"/>
            <w:shd w:val="clear" w:color="auto" w:fill="CCCCCC"/>
          </w:tcPr>
          <w:p w:rsidR="0091221D" w:rsidRPr="005D0DA7" w:rsidRDefault="0091221D" w:rsidP="00757DE0">
            <w:pPr>
              <w:jc w:val="left"/>
              <w:rPr>
                <w:sz w:val="24"/>
              </w:rPr>
            </w:pPr>
            <w:r>
              <w:rPr>
                <w:sz w:val="24"/>
              </w:rPr>
              <w:t>Bestehens Kriterien</w:t>
            </w:r>
          </w:p>
        </w:tc>
        <w:tc>
          <w:tcPr>
            <w:tcW w:w="4606" w:type="dxa"/>
            <w:shd w:val="clear" w:color="auto" w:fill="CCCCCC"/>
          </w:tcPr>
          <w:p w:rsidR="0091221D" w:rsidRPr="005D0DA7" w:rsidRDefault="0091221D" w:rsidP="0085782E">
            <w:pPr>
              <w:jc w:val="left"/>
              <w:rPr>
                <w:sz w:val="24"/>
              </w:rPr>
            </w:pPr>
            <w:r>
              <w:rPr>
                <w:sz w:val="24"/>
              </w:rPr>
              <w:t>Referenz auf den Knoten, welcher am nächste</w:t>
            </w:r>
            <w:r w:rsidR="003D6C3C">
              <w:rPr>
                <w:sz w:val="24"/>
              </w:rPr>
              <w:t>n</w:t>
            </w:r>
            <w:r>
              <w:rPr>
                <w:sz w:val="24"/>
              </w:rPr>
              <w:t xml:space="preserve"> zu den gegeben Koordinaten ist</w:t>
            </w:r>
          </w:p>
        </w:tc>
      </w:tr>
      <w:tr w:rsidR="00066D18" w:rsidRPr="005D0DA7" w:rsidTr="00066D18">
        <w:tc>
          <w:tcPr>
            <w:tcW w:w="3084" w:type="dxa"/>
            <w:shd w:val="clear" w:color="auto" w:fill="FFBEBE"/>
          </w:tcPr>
          <w:p w:rsidR="00066D18" w:rsidRPr="005D0DA7" w:rsidRDefault="00066D18" w:rsidP="00757DE0">
            <w:pPr>
              <w:jc w:val="left"/>
              <w:rPr>
                <w:sz w:val="24"/>
              </w:rPr>
            </w:pPr>
            <w:r>
              <w:rPr>
                <w:sz w:val="24"/>
              </w:rPr>
              <w:t>Datum</w:t>
            </w:r>
          </w:p>
        </w:tc>
        <w:tc>
          <w:tcPr>
            <w:tcW w:w="4606" w:type="dxa"/>
            <w:shd w:val="clear" w:color="auto" w:fill="FFBEBE"/>
          </w:tcPr>
          <w:p w:rsidR="00066D18" w:rsidRPr="005D0DA7" w:rsidRDefault="00066D18" w:rsidP="00802605">
            <w:pPr>
              <w:jc w:val="left"/>
              <w:rPr>
                <w:sz w:val="24"/>
              </w:rPr>
            </w:pPr>
            <w:r>
              <w:rPr>
                <w:sz w:val="24"/>
              </w:rPr>
              <w:t>1</w:t>
            </w:r>
            <w:r w:rsidR="00802605">
              <w:rPr>
                <w:sz w:val="24"/>
              </w:rPr>
              <w:t>1</w:t>
            </w:r>
            <w:r>
              <w:rPr>
                <w:sz w:val="24"/>
              </w:rPr>
              <w:t>.6.2013</w:t>
            </w:r>
          </w:p>
        </w:tc>
      </w:tr>
      <w:tr w:rsidR="00FE236B" w:rsidRPr="005D0DA7" w:rsidTr="00066D18">
        <w:tc>
          <w:tcPr>
            <w:tcW w:w="3084" w:type="dxa"/>
            <w:shd w:val="clear" w:color="auto" w:fill="FFBEBE"/>
          </w:tcPr>
          <w:p w:rsidR="00FE236B" w:rsidRPr="005D0DA7" w:rsidRDefault="00FE236B" w:rsidP="00757DE0">
            <w:pPr>
              <w:jc w:val="left"/>
              <w:rPr>
                <w:sz w:val="24"/>
              </w:rPr>
            </w:pPr>
            <w:r>
              <w:rPr>
                <w:sz w:val="24"/>
              </w:rPr>
              <w:t>Tester</w:t>
            </w:r>
          </w:p>
        </w:tc>
        <w:tc>
          <w:tcPr>
            <w:tcW w:w="4606" w:type="dxa"/>
            <w:shd w:val="clear" w:color="auto" w:fill="FFBEBE"/>
          </w:tcPr>
          <w:p w:rsidR="00FE236B" w:rsidRPr="005D0DA7" w:rsidRDefault="0091221D" w:rsidP="0085782E">
            <w:pPr>
              <w:jc w:val="left"/>
              <w:rPr>
                <w:sz w:val="24"/>
              </w:rPr>
            </w:pPr>
            <w:r>
              <w:rPr>
                <w:sz w:val="24"/>
              </w:rPr>
              <w:t>MK</w:t>
            </w:r>
          </w:p>
        </w:tc>
      </w:tr>
      <w:tr w:rsidR="00FE236B" w:rsidRPr="005D0DA7" w:rsidTr="00066D18">
        <w:tc>
          <w:tcPr>
            <w:tcW w:w="3084" w:type="dxa"/>
            <w:shd w:val="clear" w:color="auto" w:fill="FFBEBE"/>
          </w:tcPr>
          <w:p w:rsidR="00FE236B" w:rsidRPr="005D0DA7" w:rsidRDefault="00FE236B" w:rsidP="00757DE0">
            <w:pPr>
              <w:jc w:val="left"/>
              <w:rPr>
                <w:sz w:val="24"/>
              </w:rPr>
            </w:pPr>
            <w:r>
              <w:rPr>
                <w:sz w:val="24"/>
              </w:rPr>
              <w:t>Version der Software</w:t>
            </w:r>
          </w:p>
        </w:tc>
        <w:tc>
          <w:tcPr>
            <w:tcW w:w="4606" w:type="dxa"/>
            <w:shd w:val="clear" w:color="auto" w:fill="FFBEBE"/>
          </w:tcPr>
          <w:p w:rsidR="00FE236B" w:rsidRPr="005D0DA7" w:rsidRDefault="00FE236B" w:rsidP="00344519">
            <w:pPr>
              <w:jc w:val="left"/>
              <w:rPr>
                <w:sz w:val="24"/>
              </w:rPr>
            </w:pPr>
            <w:r>
              <w:rPr>
                <w:sz w:val="24"/>
              </w:rPr>
              <w:t>SEPTrash v0.10</w:t>
            </w:r>
          </w:p>
        </w:tc>
      </w:tr>
      <w:tr w:rsidR="00FE236B" w:rsidRPr="005D0DA7" w:rsidTr="00066D18">
        <w:tc>
          <w:tcPr>
            <w:tcW w:w="3084" w:type="dxa"/>
            <w:shd w:val="clear" w:color="auto" w:fill="FFBEBE"/>
          </w:tcPr>
          <w:p w:rsidR="00FE236B" w:rsidRPr="005D0DA7" w:rsidRDefault="00FE236B" w:rsidP="00757DE0">
            <w:pPr>
              <w:jc w:val="left"/>
              <w:rPr>
                <w:sz w:val="24"/>
              </w:rPr>
            </w:pPr>
            <w:r>
              <w:rPr>
                <w:sz w:val="24"/>
              </w:rPr>
              <w:t>Testtreiber</w:t>
            </w:r>
          </w:p>
        </w:tc>
        <w:tc>
          <w:tcPr>
            <w:tcW w:w="4606" w:type="dxa"/>
            <w:shd w:val="clear" w:color="auto" w:fill="FFBEBE"/>
          </w:tcPr>
          <w:p w:rsidR="00FE236B" w:rsidRPr="005D0DA7" w:rsidRDefault="00FE236B" w:rsidP="00802605">
            <w:pPr>
              <w:tabs>
                <w:tab w:val="left" w:pos="1603"/>
              </w:tabs>
              <w:jc w:val="left"/>
              <w:rPr>
                <w:sz w:val="24"/>
              </w:rPr>
            </w:pPr>
            <w:r>
              <w:rPr>
                <w:sz w:val="24"/>
              </w:rPr>
              <w:t>GraphTest.java (JUnit)</w:t>
            </w:r>
          </w:p>
        </w:tc>
      </w:tr>
      <w:tr w:rsidR="00FE236B" w:rsidRPr="00306DAC" w:rsidTr="00066D18">
        <w:tc>
          <w:tcPr>
            <w:tcW w:w="3084" w:type="dxa"/>
            <w:shd w:val="clear" w:color="auto" w:fill="FFBEBE"/>
          </w:tcPr>
          <w:p w:rsidR="00FE236B" w:rsidRPr="005D0DA7" w:rsidRDefault="00FE236B" w:rsidP="00757DE0">
            <w:pPr>
              <w:jc w:val="left"/>
              <w:rPr>
                <w:sz w:val="24"/>
              </w:rPr>
            </w:pPr>
            <w:r>
              <w:rPr>
                <w:sz w:val="24"/>
              </w:rPr>
              <w:t>Testsystem &amp; -umgebung</w:t>
            </w:r>
          </w:p>
        </w:tc>
        <w:tc>
          <w:tcPr>
            <w:tcW w:w="4606" w:type="dxa"/>
            <w:shd w:val="clear" w:color="auto" w:fill="FFBEBE"/>
          </w:tcPr>
          <w:p w:rsidR="00FE236B" w:rsidRPr="00066D18" w:rsidRDefault="00FE236B" w:rsidP="00344519">
            <w:pPr>
              <w:jc w:val="left"/>
              <w:rPr>
                <w:sz w:val="24"/>
                <w:lang w:val="en-US"/>
              </w:rPr>
            </w:pPr>
            <w:r>
              <w:rPr>
                <w:sz w:val="24"/>
              </w:rPr>
              <w:t>AMD X4 965, 16 GB RAM, MS Win7 Pro 64bit, Java 1.7</w:t>
            </w:r>
          </w:p>
        </w:tc>
      </w:tr>
      <w:tr w:rsidR="00FE236B" w:rsidRPr="005D0DA7" w:rsidTr="00066D18">
        <w:tc>
          <w:tcPr>
            <w:tcW w:w="3084" w:type="dxa"/>
            <w:shd w:val="clear" w:color="auto" w:fill="FFBEBE"/>
          </w:tcPr>
          <w:p w:rsidR="00FE236B" w:rsidRPr="005D0DA7" w:rsidRDefault="00FE236B" w:rsidP="00757DE0">
            <w:pPr>
              <w:jc w:val="left"/>
              <w:rPr>
                <w:sz w:val="24"/>
              </w:rPr>
            </w:pPr>
            <w:r>
              <w:rPr>
                <w:sz w:val="24"/>
              </w:rPr>
              <w:t>Testurteil</w:t>
            </w:r>
          </w:p>
        </w:tc>
        <w:tc>
          <w:tcPr>
            <w:tcW w:w="4606" w:type="dxa"/>
            <w:shd w:val="clear" w:color="auto" w:fill="FFBEBE"/>
          </w:tcPr>
          <w:p w:rsidR="00FE236B" w:rsidRPr="005D0DA7" w:rsidRDefault="00FE236B" w:rsidP="00802605">
            <w:pPr>
              <w:jc w:val="left"/>
              <w:rPr>
                <w:sz w:val="24"/>
              </w:rPr>
            </w:pPr>
            <w:r>
              <w:rPr>
                <w:sz w:val="24"/>
              </w:rPr>
              <w:t>Test</w:t>
            </w:r>
            <w:r w:rsidR="0091221D">
              <w:rPr>
                <w:sz w:val="24"/>
              </w:rPr>
              <w:t xml:space="preserve"> nicht</w:t>
            </w:r>
            <w:r>
              <w:rPr>
                <w:sz w:val="24"/>
              </w:rPr>
              <w:t xml:space="preserve"> bestanden</w:t>
            </w:r>
          </w:p>
        </w:tc>
      </w:tr>
    </w:tbl>
    <w:p w:rsidR="00651979" w:rsidRPr="000866D0" w:rsidRDefault="00651979" w:rsidP="000866D0"/>
    <w:p w:rsidR="00CB135A" w:rsidRDefault="008431F6" w:rsidP="0001023A">
      <w:pPr>
        <w:pStyle w:val="berschrift4"/>
      </w:pPr>
      <w:r>
        <w:t xml:space="preserve">Testprotokoll </w:t>
      </w:r>
      <w:r w:rsidR="003D6C3C">
        <w:t>Modultestfall:</w:t>
      </w:r>
      <w:r>
        <w:t xml:space="preserve"> </w:t>
      </w:r>
      <w:r w:rsidR="00802605">
        <w:t xml:space="preserve">Kartendarstellung (Graph) </w:t>
      </w:r>
      <w:r>
        <w:t>(2. Testdurchführung)</w:t>
      </w:r>
    </w:p>
    <w:tbl>
      <w:tblPr>
        <w:tblStyle w:val="Tabellenraster"/>
        <w:tblW w:w="7690" w:type="dxa"/>
        <w:tblLook w:val="04A0" w:firstRow="1" w:lastRow="0" w:firstColumn="1" w:lastColumn="0" w:noHBand="0" w:noVBand="1"/>
      </w:tblPr>
      <w:tblGrid>
        <w:gridCol w:w="3084"/>
        <w:gridCol w:w="4606"/>
      </w:tblGrid>
      <w:tr w:rsidR="004E71CD" w:rsidRPr="005D0DA7" w:rsidTr="00A44DF0">
        <w:tc>
          <w:tcPr>
            <w:tcW w:w="3084" w:type="dxa"/>
            <w:shd w:val="clear" w:color="auto" w:fill="CCCCCC"/>
          </w:tcPr>
          <w:p w:rsidR="004E71CD" w:rsidRPr="005D0DA7" w:rsidRDefault="004E71CD" w:rsidP="00757DE0">
            <w:pPr>
              <w:jc w:val="left"/>
              <w:rPr>
                <w:sz w:val="24"/>
              </w:rPr>
            </w:pPr>
            <w:r w:rsidRPr="005D0DA7">
              <w:rPr>
                <w:sz w:val="24"/>
              </w:rPr>
              <w:t>Testziel</w:t>
            </w:r>
          </w:p>
        </w:tc>
        <w:tc>
          <w:tcPr>
            <w:tcW w:w="4606" w:type="dxa"/>
            <w:shd w:val="clear" w:color="auto" w:fill="CCCCCC"/>
          </w:tcPr>
          <w:p w:rsidR="004E71CD" w:rsidRPr="005D0DA7" w:rsidRDefault="004E71CD" w:rsidP="00505FF4">
            <w:pPr>
              <w:jc w:val="left"/>
              <w:rPr>
                <w:sz w:val="24"/>
              </w:rPr>
            </w:pPr>
            <w:r>
              <w:rPr>
                <w:sz w:val="24"/>
              </w:rPr>
              <w:t>Knoten über (lat,lon)-Koordinaten finden</w:t>
            </w:r>
          </w:p>
        </w:tc>
      </w:tr>
      <w:tr w:rsidR="0091221D" w:rsidRPr="005D0DA7" w:rsidTr="00A44DF0">
        <w:tc>
          <w:tcPr>
            <w:tcW w:w="3084" w:type="dxa"/>
            <w:shd w:val="clear" w:color="auto" w:fill="CCCCCC"/>
          </w:tcPr>
          <w:p w:rsidR="0091221D" w:rsidRPr="005D0DA7" w:rsidRDefault="0091221D" w:rsidP="00757DE0">
            <w:pPr>
              <w:jc w:val="left"/>
              <w:rPr>
                <w:sz w:val="24"/>
              </w:rPr>
            </w:pPr>
            <w:r w:rsidRPr="005D0DA7">
              <w:rPr>
                <w:sz w:val="24"/>
              </w:rPr>
              <w:t>Sour</w:t>
            </w:r>
            <w:r>
              <w:rPr>
                <w:sz w:val="24"/>
              </w:rPr>
              <w:t>c</w:t>
            </w:r>
            <w:r w:rsidRPr="005D0DA7">
              <w:rPr>
                <w:sz w:val="24"/>
              </w:rPr>
              <w:t>ecode</w:t>
            </w:r>
          </w:p>
        </w:tc>
        <w:tc>
          <w:tcPr>
            <w:tcW w:w="4606" w:type="dxa"/>
            <w:shd w:val="clear" w:color="auto" w:fill="CCCCCC"/>
          </w:tcPr>
          <w:p w:rsidR="0091221D" w:rsidRPr="005D0DA7" w:rsidRDefault="0091221D" w:rsidP="0085782E">
            <w:pPr>
              <w:jc w:val="left"/>
              <w:rPr>
                <w:sz w:val="24"/>
              </w:rPr>
            </w:pPr>
            <w:r>
              <w:rPr>
                <w:sz w:val="24"/>
              </w:rPr>
              <w:t>/testSuite/GraphTest.java</w:t>
            </w:r>
          </w:p>
        </w:tc>
      </w:tr>
      <w:tr w:rsidR="0091221D" w:rsidRPr="005D0DA7" w:rsidTr="00A44DF0">
        <w:tc>
          <w:tcPr>
            <w:tcW w:w="3084" w:type="dxa"/>
            <w:shd w:val="clear" w:color="auto" w:fill="CCCCCC"/>
          </w:tcPr>
          <w:p w:rsidR="0091221D" w:rsidRPr="005D0DA7" w:rsidRDefault="0091221D" w:rsidP="00757DE0">
            <w:pPr>
              <w:jc w:val="left"/>
              <w:rPr>
                <w:sz w:val="24"/>
              </w:rPr>
            </w:pPr>
            <w:r w:rsidRPr="005D0DA7">
              <w:rPr>
                <w:sz w:val="24"/>
              </w:rPr>
              <w:t>Vorbedingung</w:t>
            </w:r>
          </w:p>
        </w:tc>
        <w:tc>
          <w:tcPr>
            <w:tcW w:w="4606" w:type="dxa"/>
            <w:shd w:val="clear" w:color="auto" w:fill="CCCCCC"/>
          </w:tcPr>
          <w:p w:rsidR="0091221D" w:rsidRPr="005D0DA7" w:rsidRDefault="00391B51" w:rsidP="0085782E">
            <w:pPr>
              <w:jc w:val="left"/>
              <w:rPr>
                <w:sz w:val="24"/>
              </w:rPr>
            </w:pPr>
            <w:r>
              <w:rPr>
                <w:sz w:val="24"/>
              </w:rPr>
              <w:t>Karten Object != null und mehr als 0 Knoten</w:t>
            </w:r>
          </w:p>
        </w:tc>
      </w:tr>
      <w:tr w:rsidR="0091221D" w:rsidRPr="005D0DA7" w:rsidTr="00A44DF0">
        <w:tc>
          <w:tcPr>
            <w:tcW w:w="3084" w:type="dxa"/>
            <w:shd w:val="clear" w:color="auto" w:fill="CCCCCC"/>
          </w:tcPr>
          <w:p w:rsidR="0091221D" w:rsidRPr="005D0DA7" w:rsidRDefault="0091221D" w:rsidP="00757DE0">
            <w:pPr>
              <w:jc w:val="left"/>
              <w:rPr>
                <w:sz w:val="24"/>
              </w:rPr>
            </w:pPr>
            <w:r w:rsidRPr="005D0DA7">
              <w:rPr>
                <w:sz w:val="24"/>
              </w:rPr>
              <w:t>Nachbedingung</w:t>
            </w:r>
          </w:p>
        </w:tc>
        <w:tc>
          <w:tcPr>
            <w:tcW w:w="4606" w:type="dxa"/>
            <w:shd w:val="clear" w:color="auto" w:fill="CCCCCC"/>
          </w:tcPr>
          <w:p w:rsidR="0091221D" w:rsidRPr="005D0DA7" w:rsidRDefault="0091221D" w:rsidP="0085782E">
            <w:pPr>
              <w:jc w:val="left"/>
              <w:rPr>
                <w:sz w:val="24"/>
              </w:rPr>
            </w:pPr>
            <w:r>
              <w:rPr>
                <w:sz w:val="24"/>
              </w:rPr>
              <w:t>Referenz auf einen Knoten</w:t>
            </w:r>
          </w:p>
        </w:tc>
      </w:tr>
      <w:tr w:rsidR="0091221D" w:rsidRPr="005D0DA7" w:rsidTr="00A44DF0">
        <w:tc>
          <w:tcPr>
            <w:tcW w:w="3084" w:type="dxa"/>
            <w:shd w:val="clear" w:color="auto" w:fill="CCCCCC"/>
          </w:tcPr>
          <w:p w:rsidR="0091221D" w:rsidRPr="005D0DA7" w:rsidRDefault="0091221D" w:rsidP="00757DE0">
            <w:pPr>
              <w:jc w:val="left"/>
              <w:rPr>
                <w:sz w:val="24"/>
              </w:rPr>
            </w:pPr>
            <w:r>
              <w:rPr>
                <w:sz w:val="24"/>
              </w:rPr>
              <w:t>Bestehens Kriterien</w:t>
            </w:r>
          </w:p>
        </w:tc>
        <w:tc>
          <w:tcPr>
            <w:tcW w:w="4606" w:type="dxa"/>
            <w:shd w:val="clear" w:color="auto" w:fill="CCCCCC"/>
          </w:tcPr>
          <w:p w:rsidR="0091221D" w:rsidRPr="005D0DA7" w:rsidRDefault="0091221D" w:rsidP="0085782E">
            <w:pPr>
              <w:jc w:val="left"/>
              <w:rPr>
                <w:sz w:val="24"/>
              </w:rPr>
            </w:pPr>
            <w:r>
              <w:rPr>
                <w:sz w:val="24"/>
              </w:rPr>
              <w:t>Referenz auf den Knoten, welcher am nächste zu den gegeben Koordinaten ist</w:t>
            </w:r>
          </w:p>
        </w:tc>
      </w:tr>
      <w:tr w:rsidR="00A44DF0" w:rsidRPr="005D0DA7" w:rsidTr="00A44DF0">
        <w:tc>
          <w:tcPr>
            <w:tcW w:w="3084" w:type="dxa"/>
            <w:shd w:val="clear" w:color="auto" w:fill="FFBEBE"/>
          </w:tcPr>
          <w:p w:rsidR="00A44DF0" w:rsidRPr="005D0DA7" w:rsidRDefault="00A44DF0" w:rsidP="00757DE0">
            <w:pPr>
              <w:jc w:val="left"/>
              <w:rPr>
                <w:sz w:val="24"/>
              </w:rPr>
            </w:pPr>
            <w:r>
              <w:rPr>
                <w:sz w:val="24"/>
              </w:rPr>
              <w:t>Datum</w:t>
            </w:r>
          </w:p>
        </w:tc>
        <w:tc>
          <w:tcPr>
            <w:tcW w:w="4606" w:type="dxa"/>
            <w:shd w:val="clear" w:color="auto" w:fill="FFBEBE"/>
          </w:tcPr>
          <w:p w:rsidR="00A44DF0" w:rsidRPr="005D0DA7" w:rsidRDefault="00802605" w:rsidP="00344519">
            <w:pPr>
              <w:jc w:val="left"/>
              <w:rPr>
                <w:sz w:val="24"/>
              </w:rPr>
            </w:pPr>
            <w:r>
              <w:rPr>
                <w:sz w:val="24"/>
              </w:rPr>
              <w:t>15</w:t>
            </w:r>
            <w:r w:rsidR="00A44DF0">
              <w:rPr>
                <w:sz w:val="24"/>
              </w:rPr>
              <w:t>.6.2013</w:t>
            </w:r>
          </w:p>
        </w:tc>
      </w:tr>
      <w:tr w:rsidR="00FE236B" w:rsidRPr="005D0DA7" w:rsidTr="00A44DF0">
        <w:tc>
          <w:tcPr>
            <w:tcW w:w="3084" w:type="dxa"/>
            <w:shd w:val="clear" w:color="auto" w:fill="FFBEBE"/>
          </w:tcPr>
          <w:p w:rsidR="00FE236B" w:rsidRPr="005D0DA7" w:rsidRDefault="00FE236B" w:rsidP="00757DE0">
            <w:pPr>
              <w:jc w:val="left"/>
              <w:rPr>
                <w:sz w:val="24"/>
              </w:rPr>
            </w:pPr>
            <w:r>
              <w:rPr>
                <w:sz w:val="24"/>
              </w:rPr>
              <w:t>Tester</w:t>
            </w:r>
          </w:p>
        </w:tc>
        <w:tc>
          <w:tcPr>
            <w:tcW w:w="4606" w:type="dxa"/>
            <w:shd w:val="clear" w:color="auto" w:fill="FFBEBE"/>
          </w:tcPr>
          <w:p w:rsidR="00FE236B" w:rsidRPr="005D0DA7" w:rsidRDefault="0091221D" w:rsidP="0085782E">
            <w:pPr>
              <w:jc w:val="left"/>
              <w:rPr>
                <w:sz w:val="24"/>
              </w:rPr>
            </w:pPr>
            <w:r>
              <w:rPr>
                <w:sz w:val="24"/>
              </w:rPr>
              <w:t xml:space="preserve">MK </w:t>
            </w:r>
          </w:p>
        </w:tc>
      </w:tr>
      <w:tr w:rsidR="00FE236B" w:rsidRPr="005D0DA7" w:rsidTr="00A44DF0">
        <w:tc>
          <w:tcPr>
            <w:tcW w:w="3084" w:type="dxa"/>
            <w:shd w:val="clear" w:color="auto" w:fill="FFBEBE"/>
          </w:tcPr>
          <w:p w:rsidR="00FE236B" w:rsidRPr="005D0DA7" w:rsidRDefault="00FE236B" w:rsidP="00757DE0">
            <w:pPr>
              <w:jc w:val="left"/>
              <w:rPr>
                <w:sz w:val="24"/>
              </w:rPr>
            </w:pPr>
            <w:r>
              <w:rPr>
                <w:sz w:val="24"/>
              </w:rPr>
              <w:t>Version der Software</w:t>
            </w:r>
          </w:p>
        </w:tc>
        <w:tc>
          <w:tcPr>
            <w:tcW w:w="4606" w:type="dxa"/>
            <w:shd w:val="clear" w:color="auto" w:fill="FFBEBE"/>
          </w:tcPr>
          <w:p w:rsidR="00FE236B" w:rsidRPr="005D0DA7" w:rsidRDefault="00FE236B" w:rsidP="00802605">
            <w:pPr>
              <w:jc w:val="left"/>
              <w:rPr>
                <w:sz w:val="24"/>
              </w:rPr>
            </w:pPr>
            <w:r>
              <w:rPr>
                <w:sz w:val="24"/>
              </w:rPr>
              <w:t>SEPTrash v0.15</w:t>
            </w:r>
          </w:p>
        </w:tc>
      </w:tr>
      <w:tr w:rsidR="00FE236B" w:rsidRPr="005D0DA7" w:rsidTr="00A44DF0">
        <w:tc>
          <w:tcPr>
            <w:tcW w:w="3084" w:type="dxa"/>
            <w:shd w:val="clear" w:color="auto" w:fill="FFBEBE"/>
          </w:tcPr>
          <w:p w:rsidR="00FE236B" w:rsidRPr="005D0DA7" w:rsidRDefault="00FE236B" w:rsidP="00757DE0">
            <w:pPr>
              <w:jc w:val="left"/>
              <w:rPr>
                <w:sz w:val="24"/>
              </w:rPr>
            </w:pPr>
            <w:r>
              <w:rPr>
                <w:sz w:val="24"/>
              </w:rPr>
              <w:t>Testtreiber</w:t>
            </w:r>
          </w:p>
        </w:tc>
        <w:tc>
          <w:tcPr>
            <w:tcW w:w="4606" w:type="dxa"/>
            <w:shd w:val="clear" w:color="auto" w:fill="FFBEBE"/>
          </w:tcPr>
          <w:p w:rsidR="00FE236B" w:rsidRPr="005D0DA7" w:rsidRDefault="00FE236B" w:rsidP="00344519">
            <w:pPr>
              <w:jc w:val="left"/>
              <w:rPr>
                <w:sz w:val="24"/>
              </w:rPr>
            </w:pPr>
            <w:r>
              <w:rPr>
                <w:sz w:val="24"/>
              </w:rPr>
              <w:t>GraphTest.java (JUnit)</w:t>
            </w:r>
          </w:p>
        </w:tc>
      </w:tr>
      <w:tr w:rsidR="00FE236B" w:rsidRPr="00306DAC" w:rsidTr="00A44DF0">
        <w:tc>
          <w:tcPr>
            <w:tcW w:w="3084" w:type="dxa"/>
            <w:shd w:val="clear" w:color="auto" w:fill="FFBEBE"/>
          </w:tcPr>
          <w:p w:rsidR="00FE236B" w:rsidRPr="005D0DA7" w:rsidRDefault="00FE236B" w:rsidP="00757DE0">
            <w:pPr>
              <w:jc w:val="left"/>
              <w:rPr>
                <w:sz w:val="24"/>
              </w:rPr>
            </w:pPr>
            <w:r>
              <w:rPr>
                <w:sz w:val="24"/>
              </w:rPr>
              <w:t>Testsystem &amp; -umgebung</w:t>
            </w:r>
          </w:p>
        </w:tc>
        <w:tc>
          <w:tcPr>
            <w:tcW w:w="4606" w:type="dxa"/>
            <w:shd w:val="clear" w:color="auto" w:fill="FFBEBE"/>
          </w:tcPr>
          <w:p w:rsidR="00FE236B" w:rsidRPr="00066D18" w:rsidRDefault="00FE236B" w:rsidP="00344519">
            <w:pPr>
              <w:jc w:val="left"/>
              <w:rPr>
                <w:sz w:val="24"/>
                <w:lang w:val="en-US"/>
              </w:rPr>
            </w:pPr>
            <w:r>
              <w:rPr>
                <w:sz w:val="24"/>
              </w:rPr>
              <w:t>AMD X4 965, 16 GB RAM, MS Win7 Pro 64bit, Java 1.7</w:t>
            </w:r>
          </w:p>
        </w:tc>
      </w:tr>
      <w:tr w:rsidR="00FE236B" w:rsidRPr="005D0DA7" w:rsidTr="00A44DF0">
        <w:tc>
          <w:tcPr>
            <w:tcW w:w="3084" w:type="dxa"/>
            <w:shd w:val="clear" w:color="auto" w:fill="FFBEBE"/>
          </w:tcPr>
          <w:p w:rsidR="00FE236B" w:rsidRPr="005D0DA7" w:rsidRDefault="00FE236B" w:rsidP="00757DE0">
            <w:pPr>
              <w:jc w:val="left"/>
              <w:rPr>
                <w:sz w:val="24"/>
              </w:rPr>
            </w:pPr>
            <w:r>
              <w:rPr>
                <w:sz w:val="24"/>
              </w:rPr>
              <w:t>Testurteil</w:t>
            </w:r>
          </w:p>
        </w:tc>
        <w:tc>
          <w:tcPr>
            <w:tcW w:w="4606" w:type="dxa"/>
            <w:shd w:val="clear" w:color="auto" w:fill="FFBEBE"/>
          </w:tcPr>
          <w:p w:rsidR="00FE236B" w:rsidRPr="005D0DA7" w:rsidRDefault="00FE236B" w:rsidP="00344519">
            <w:pPr>
              <w:jc w:val="left"/>
              <w:rPr>
                <w:sz w:val="24"/>
              </w:rPr>
            </w:pPr>
            <w:r>
              <w:rPr>
                <w:sz w:val="24"/>
              </w:rPr>
              <w:t>Test bestanden</w:t>
            </w:r>
          </w:p>
        </w:tc>
      </w:tr>
    </w:tbl>
    <w:p w:rsidR="003C1D48" w:rsidRDefault="003C1D48">
      <w:pPr>
        <w:jc w:val="left"/>
        <w:rPr>
          <w:rFonts w:cs="Arial"/>
          <w:b/>
          <w:bCs/>
          <w:i/>
          <w:iCs/>
          <w:sz w:val="28"/>
          <w:szCs w:val="28"/>
        </w:rPr>
      </w:pPr>
      <w:r>
        <w:br w:type="page"/>
      </w:r>
    </w:p>
    <w:p w:rsidR="00CB135A" w:rsidRDefault="00CB135A" w:rsidP="00373B1B">
      <w:pPr>
        <w:pStyle w:val="berschrift2"/>
      </w:pPr>
      <w:bookmarkStart w:id="62" w:name="_Toc361167352"/>
      <w:r>
        <w:lastRenderedPageBreak/>
        <w:t>Systemtest</w:t>
      </w:r>
      <w:bookmarkEnd w:id="62"/>
      <w:r>
        <w:t xml:space="preserve"> </w:t>
      </w:r>
    </w:p>
    <w:p w:rsidR="00CB135A" w:rsidRDefault="00CB135A" w:rsidP="0001023A">
      <w:pPr>
        <w:pStyle w:val="berschrift3"/>
      </w:pPr>
      <w:bookmarkStart w:id="63" w:name="_Toc361167353"/>
      <w:r>
        <w:t>Testspezifikation</w:t>
      </w:r>
      <w:bookmarkEnd w:id="63"/>
    </w:p>
    <w:p w:rsidR="00B47928" w:rsidRPr="008B3316" w:rsidRDefault="00CB135A" w:rsidP="00B47928">
      <w:pPr>
        <w:pStyle w:val="berschrift4"/>
      </w:pPr>
      <w:r>
        <w:t xml:space="preserve">Systemtestfall 1: </w:t>
      </w:r>
      <w:r w:rsidR="0085782E">
        <w:t>Dat</w:t>
      </w:r>
      <w:r w:rsidR="0085782E" w:rsidRPr="008B3316">
        <w:t>eneingabe</w:t>
      </w:r>
    </w:p>
    <w:p w:rsidR="0085782E" w:rsidRPr="0085782E" w:rsidRDefault="0085782E" w:rsidP="0085782E"/>
    <w:tbl>
      <w:tblPr>
        <w:tblStyle w:val="Tabellenraster"/>
        <w:tblW w:w="0" w:type="auto"/>
        <w:shd w:val="clear" w:color="auto" w:fill="CCCCCC"/>
        <w:tblLook w:val="04A0" w:firstRow="1" w:lastRow="0" w:firstColumn="1" w:lastColumn="0" w:noHBand="0" w:noVBand="1"/>
      </w:tblPr>
      <w:tblGrid>
        <w:gridCol w:w="1248"/>
        <w:gridCol w:w="3396"/>
        <w:gridCol w:w="4253"/>
      </w:tblGrid>
      <w:tr w:rsidR="00757DE0" w:rsidRPr="00757DE0" w:rsidTr="00043E35">
        <w:trPr>
          <w:trHeight w:val="273"/>
        </w:trPr>
        <w:tc>
          <w:tcPr>
            <w:tcW w:w="1248" w:type="dxa"/>
            <w:shd w:val="clear" w:color="auto" w:fill="CCCCCC"/>
          </w:tcPr>
          <w:p w:rsidR="00757DE0" w:rsidRPr="00043E35" w:rsidRDefault="00757DE0" w:rsidP="00757DE0">
            <w:pPr>
              <w:jc w:val="left"/>
              <w:rPr>
                <w:b/>
                <w:sz w:val="24"/>
              </w:rPr>
            </w:pPr>
            <w:r w:rsidRPr="00043E35">
              <w:rPr>
                <w:b/>
                <w:sz w:val="24"/>
              </w:rPr>
              <w:t>Szenario</w:t>
            </w:r>
          </w:p>
        </w:tc>
        <w:tc>
          <w:tcPr>
            <w:tcW w:w="7649" w:type="dxa"/>
            <w:gridSpan w:val="2"/>
            <w:shd w:val="clear" w:color="auto" w:fill="CCCCCC"/>
          </w:tcPr>
          <w:p w:rsidR="00757DE0" w:rsidRPr="00043E35" w:rsidRDefault="00B47928" w:rsidP="00757DE0">
            <w:pPr>
              <w:jc w:val="left"/>
              <w:rPr>
                <w:b/>
                <w:sz w:val="24"/>
              </w:rPr>
            </w:pPr>
            <w:r w:rsidRPr="00857C62">
              <w:rPr>
                <w:sz w:val="22"/>
              </w:rPr>
              <w:t>Szenario 1: Dateneingabe</w:t>
            </w:r>
          </w:p>
        </w:tc>
      </w:tr>
      <w:tr w:rsidR="00757DE0" w:rsidRPr="00757DE0" w:rsidTr="00043E35">
        <w:trPr>
          <w:trHeight w:val="546"/>
        </w:trPr>
        <w:tc>
          <w:tcPr>
            <w:tcW w:w="1248" w:type="dxa"/>
            <w:shd w:val="clear" w:color="auto" w:fill="CCCCCC"/>
          </w:tcPr>
          <w:p w:rsidR="00757DE0" w:rsidRPr="00043E35" w:rsidRDefault="00757DE0" w:rsidP="00757DE0">
            <w:pPr>
              <w:jc w:val="left"/>
              <w:rPr>
                <w:b/>
                <w:sz w:val="24"/>
              </w:rPr>
            </w:pPr>
            <w:r w:rsidRPr="00043E35">
              <w:rPr>
                <w:b/>
                <w:sz w:val="24"/>
              </w:rPr>
              <w:t>Schritt</w:t>
            </w:r>
          </w:p>
        </w:tc>
        <w:tc>
          <w:tcPr>
            <w:tcW w:w="3396" w:type="dxa"/>
            <w:shd w:val="clear" w:color="auto" w:fill="CCCCCC"/>
          </w:tcPr>
          <w:p w:rsidR="00757DE0" w:rsidRPr="00043E35" w:rsidRDefault="00757DE0" w:rsidP="00757DE0">
            <w:pPr>
              <w:jc w:val="left"/>
              <w:rPr>
                <w:b/>
                <w:sz w:val="24"/>
              </w:rPr>
            </w:pPr>
            <w:r w:rsidRPr="00043E35">
              <w:rPr>
                <w:b/>
                <w:sz w:val="24"/>
              </w:rPr>
              <w:t>Aktion (User)</w:t>
            </w:r>
          </w:p>
        </w:tc>
        <w:tc>
          <w:tcPr>
            <w:tcW w:w="4253" w:type="dxa"/>
            <w:shd w:val="clear" w:color="auto" w:fill="CCCCCC"/>
          </w:tcPr>
          <w:p w:rsidR="00757DE0" w:rsidRPr="00043E35" w:rsidRDefault="00757DE0" w:rsidP="00757DE0">
            <w:pPr>
              <w:jc w:val="left"/>
              <w:rPr>
                <w:b/>
                <w:sz w:val="24"/>
              </w:rPr>
            </w:pPr>
            <w:r w:rsidRPr="00043E35">
              <w:rPr>
                <w:b/>
                <w:sz w:val="24"/>
              </w:rPr>
              <w:t>Erwartete Reaktion (System)</w:t>
            </w:r>
          </w:p>
        </w:tc>
      </w:tr>
      <w:tr w:rsidR="00757DE0" w:rsidRPr="00757DE0" w:rsidTr="00043E35">
        <w:trPr>
          <w:trHeight w:val="261"/>
        </w:trPr>
        <w:tc>
          <w:tcPr>
            <w:tcW w:w="1248" w:type="dxa"/>
            <w:shd w:val="clear" w:color="auto" w:fill="CCCCCC"/>
          </w:tcPr>
          <w:p w:rsidR="00757DE0" w:rsidRPr="00043E35" w:rsidRDefault="00757DE0" w:rsidP="00757DE0">
            <w:pPr>
              <w:jc w:val="left"/>
              <w:rPr>
                <w:b/>
                <w:sz w:val="24"/>
              </w:rPr>
            </w:pPr>
            <w:r w:rsidRPr="00043E35">
              <w:rPr>
                <w:b/>
                <w:sz w:val="24"/>
              </w:rPr>
              <w:t>1</w:t>
            </w:r>
          </w:p>
        </w:tc>
        <w:tc>
          <w:tcPr>
            <w:tcW w:w="3396" w:type="dxa"/>
            <w:shd w:val="clear" w:color="auto" w:fill="CCCCCC"/>
          </w:tcPr>
          <w:p w:rsidR="00757DE0" w:rsidRPr="00857C62" w:rsidRDefault="0085782E" w:rsidP="00757DE0">
            <w:pPr>
              <w:jc w:val="left"/>
              <w:rPr>
                <w:sz w:val="22"/>
                <w:szCs w:val="22"/>
              </w:rPr>
            </w:pPr>
            <w:r w:rsidRPr="00857C62">
              <w:rPr>
                <w:sz w:val="22"/>
                <w:szCs w:val="22"/>
              </w:rPr>
              <w:t>Der Benutzer importiert die Karte.</w:t>
            </w:r>
          </w:p>
        </w:tc>
        <w:tc>
          <w:tcPr>
            <w:tcW w:w="4253" w:type="dxa"/>
            <w:shd w:val="clear" w:color="auto" w:fill="CCCCCC"/>
          </w:tcPr>
          <w:p w:rsidR="00757DE0" w:rsidRPr="00857C62" w:rsidRDefault="0085782E" w:rsidP="00757DE0">
            <w:pPr>
              <w:jc w:val="left"/>
              <w:rPr>
                <w:sz w:val="22"/>
                <w:szCs w:val="22"/>
              </w:rPr>
            </w:pPr>
            <w:r w:rsidRPr="00857C62">
              <w:rPr>
                <w:sz w:val="22"/>
                <w:szCs w:val="22"/>
              </w:rPr>
              <w:t xml:space="preserve">Das System lädt die </w:t>
            </w:r>
            <w:r w:rsidR="003C3F46" w:rsidRPr="00857C62">
              <w:rPr>
                <w:sz w:val="22"/>
                <w:szCs w:val="22"/>
              </w:rPr>
              <w:t>OSM-Datei und berechnet die Darstellung.</w:t>
            </w:r>
          </w:p>
        </w:tc>
      </w:tr>
      <w:tr w:rsidR="00757DE0" w:rsidRPr="00757DE0" w:rsidTr="00043E35">
        <w:trPr>
          <w:trHeight w:val="273"/>
        </w:trPr>
        <w:tc>
          <w:tcPr>
            <w:tcW w:w="1248" w:type="dxa"/>
            <w:shd w:val="clear" w:color="auto" w:fill="CCCCCC"/>
          </w:tcPr>
          <w:p w:rsidR="00757DE0" w:rsidRPr="00043E35" w:rsidRDefault="00757DE0" w:rsidP="00757DE0">
            <w:pPr>
              <w:jc w:val="left"/>
              <w:rPr>
                <w:b/>
                <w:sz w:val="24"/>
              </w:rPr>
            </w:pPr>
            <w:r w:rsidRPr="00043E35">
              <w:rPr>
                <w:b/>
                <w:sz w:val="24"/>
              </w:rPr>
              <w:t>2</w:t>
            </w:r>
          </w:p>
        </w:tc>
        <w:tc>
          <w:tcPr>
            <w:tcW w:w="3396" w:type="dxa"/>
            <w:shd w:val="clear" w:color="auto" w:fill="CCCCCC"/>
          </w:tcPr>
          <w:p w:rsidR="00757DE0" w:rsidRPr="00857C62" w:rsidRDefault="003C3F46" w:rsidP="00757DE0">
            <w:pPr>
              <w:jc w:val="left"/>
              <w:rPr>
                <w:sz w:val="22"/>
                <w:szCs w:val="22"/>
              </w:rPr>
            </w:pPr>
            <w:r w:rsidRPr="00857C62">
              <w:rPr>
                <w:sz w:val="22"/>
                <w:szCs w:val="22"/>
              </w:rPr>
              <w:t>Der User legt die Positionen des Fahrzeugdepots an.</w:t>
            </w:r>
          </w:p>
        </w:tc>
        <w:tc>
          <w:tcPr>
            <w:tcW w:w="4253" w:type="dxa"/>
            <w:shd w:val="clear" w:color="auto" w:fill="CCCCCC"/>
          </w:tcPr>
          <w:p w:rsidR="00757DE0" w:rsidRPr="00857C62" w:rsidRDefault="003C3F46" w:rsidP="00757DE0">
            <w:pPr>
              <w:jc w:val="left"/>
              <w:rPr>
                <w:sz w:val="22"/>
                <w:szCs w:val="22"/>
              </w:rPr>
            </w:pPr>
            <w:r w:rsidRPr="00857C62">
              <w:rPr>
                <w:sz w:val="22"/>
                <w:szCs w:val="22"/>
              </w:rPr>
              <w:t>Das System setzt die Eingabe grafisch um.</w:t>
            </w:r>
          </w:p>
        </w:tc>
      </w:tr>
      <w:tr w:rsidR="003C3F46" w:rsidRPr="00757DE0" w:rsidTr="00043E35">
        <w:trPr>
          <w:trHeight w:val="273"/>
        </w:trPr>
        <w:tc>
          <w:tcPr>
            <w:tcW w:w="1248" w:type="dxa"/>
            <w:shd w:val="clear" w:color="auto" w:fill="CCCCCC"/>
          </w:tcPr>
          <w:p w:rsidR="003C3F46" w:rsidRPr="00043E35" w:rsidRDefault="003C3F46" w:rsidP="00757DE0">
            <w:pPr>
              <w:jc w:val="left"/>
              <w:rPr>
                <w:b/>
                <w:sz w:val="24"/>
              </w:rPr>
            </w:pPr>
            <w:r w:rsidRPr="00043E35">
              <w:rPr>
                <w:b/>
                <w:sz w:val="24"/>
              </w:rPr>
              <w:t>3</w:t>
            </w:r>
          </w:p>
        </w:tc>
        <w:tc>
          <w:tcPr>
            <w:tcW w:w="3396" w:type="dxa"/>
            <w:shd w:val="clear" w:color="auto" w:fill="CCCCCC"/>
          </w:tcPr>
          <w:p w:rsidR="003C3F46" w:rsidRPr="00857C62" w:rsidRDefault="003C3F46" w:rsidP="00757DE0">
            <w:pPr>
              <w:jc w:val="left"/>
              <w:rPr>
                <w:sz w:val="22"/>
                <w:szCs w:val="22"/>
              </w:rPr>
            </w:pPr>
            <w:r w:rsidRPr="00857C62">
              <w:rPr>
                <w:sz w:val="22"/>
                <w:szCs w:val="22"/>
              </w:rPr>
              <w:t>Der User legt den Müllentleerungsort „Plastik“ an.</w:t>
            </w:r>
          </w:p>
        </w:tc>
        <w:tc>
          <w:tcPr>
            <w:tcW w:w="4253" w:type="dxa"/>
            <w:shd w:val="clear" w:color="auto" w:fill="CCCCCC"/>
          </w:tcPr>
          <w:p w:rsidR="003C3F46" w:rsidRPr="00857C62" w:rsidRDefault="003C3F46" w:rsidP="00B47928">
            <w:pPr>
              <w:jc w:val="left"/>
              <w:rPr>
                <w:sz w:val="22"/>
                <w:szCs w:val="22"/>
              </w:rPr>
            </w:pPr>
            <w:r w:rsidRPr="00857C62">
              <w:rPr>
                <w:sz w:val="22"/>
                <w:szCs w:val="22"/>
              </w:rPr>
              <w:t>Das System setzt die Eingabe grafisch um und speichert sie.</w:t>
            </w:r>
            <w:r w:rsidR="00043E35" w:rsidRPr="00857C62">
              <w:rPr>
                <w:sz w:val="22"/>
                <w:szCs w:val="22"/>
              </w:rPr>
              <w:t xml:space="preserve"> </w:t>
            </w:r>
          </w:p>
        </w:tc>
      </w:tr>
      <w:tr w:rsidR="003C3F46" w:rsidRPr="00757DE0" w:rsidTr="00043E35">
        <w:trPr>
          <w:trHeight w:val="273"/>
        </w:trPr>
        <w:tc>
          <w:tcPr>
            <w:tcW w:w="1248" w:type="dxa"/>
            <w:shd w:val="clear" w:color="auto" w:fill="CCCCCC"/>
          </w:tcPr>
          <w:p w:rsidR="003C3F46" w:rsidRPr="00043E35" w:rsidRDefault="003C3F46" w:rsidP="00757DE0">
            <w:pPr>
              <w:jc w:val="left"/>
              <w:rPr>
                <w:b/>
                <w:sz w:val="24"/>
              </w:rPr>
            </w:pPr>
            <w:r w:rsidRPr="00043E35">
              <w:rPr>
                <w:b/>
                <w:sz w:val="24"/>
              </w:rPr>
              <w:t>4</w:t>
            </w:r>
          </w:p>
        </w:tc>
        <w:tc>
          <w:tcPr>
            <w:tcW w:w="3396" w:type="dxa"/>
            <w:shd w:val="clear" w:color="auto" w:fill="CCCCCC"/>
          </w:tcPr>
          <w:p w:rsidR="003C3F46" w:rsidRPr="00857C62" w:rsidRDefault="003C3F46" w:rsidP="003C3F46">
            <w:pPr>
              <w:jc w:val="left"/>
              <w:rPr>
                <w:sz w:val="22"/>
                <w:szCs w:val="22"/>
              </w:rPr>
            </w:pPr>
            <w:r w:rsidRPr="00857C62">
              <w:rPr>
                <w:sz w:val="22"/>
                <w:szCs w:val="22"/>
              </w:rPr>
              <w:t>Der User legt den Müllentleerungsort „Papier“ an.</w:t>
            </w:r>
          </w:p>
        </w:tc>
        <w:tc>
          <w:tcPr>
            <w:tcW w:w="4253" w:type="dxa"/>
            <w:shd w:val="clear" w:color="auto" w:fill="CCCCCC"/>
          </w:tcPr>
          <w:p w:rsidR="003C3F46" w:rsidRPr="00857C62" w:rsidRDefault="003C3F46" w:rsidP="003C3F46">
            <w:pPr>
              <w:jc w:val="left"/>
              <w:rPr>
                <w:sz w:val="22"/>
                <w:szCs w:val="22"/>
              </w:rPr>
            </w:pPr>
            <w:r w:rsidRPr="00857C62">
              <w:rPr>
                <w:sz w:val="22"/>
                <w:szCs w:val="22"/>
              </w:rPr>
              <w:t>Das System setzt die Eingabe grafisch um und speichert sie.</w:t>
            </w:r>
          </w:p>
        </w:tc>
      </w:tr>
      <w:tr w:rsidR="003C3F46" w:rsidRPr="00757DE0" w:rsidTr="00043E35">
        <w:trPr>
          <w:trHeight w:val="285"/>
        </w:trPr>
        <w:tc>
          <w:tcPr>
            <w:tcW w:w="1248" w:type="dxa"/>
            <w:shd w:val="clear" w:color="auto" w:fill="CCCCCC"/>
          </w:tcPr>
          <w:p w:rsidR="003C3F46" w:rsidRPr="00043E35" w:rsidRDefault="003C3F46" w:rsidP="00757DE0">
            <w:pPr>
              <w:jc w:val="left"/>
              <w:rPr>
                <w:b/>
                <w:sz w:val="24"/>
              </w:rPr>
            </w:pPr>
            <w:r w:rsidRPr="00043E35">
              <w:rPr>
                <w:b/>
                <w:sz w:val="24"/>
              </w:rPr>
              <w:t>5</w:t>
            </w:r>
          </w:p>
        </w:tc>
        <w:tc>
          <w:tcPr>
            <w:tcW w:w="3396" w:type="dxa"/>
            <w:shd w:val="clear" w:color="auto" w:fill="CCCCCC"/>
          </w:tcPr>
          <w:p w:rsidR="003C3F46" w:rsidRPr="00857C62" w:rsidRDefault="003C3F46" w:rsidP="003C3F46">
            <w:pPr>
              <w:jc w:val="left"/>
              <w:rPr>
                <w:sz w:val="22"/>
                <w:szCs w:val="22"/>
              </w:rPr>
            </w:pPr>
            <w:r w:rsidRPr="00857C62">
              <w:rPr>
                <w:sz w:val="22"/>
                <w:szCs w:val="22"/>
              </w:rPr>
              <w:t>Der User legt den Müllentleerungsort „Biomüll“ an.</w:t>
            </w:r>
          </w:p>
        </w:tc>
        <w:tc>
          <w:tcPr>
            <w:tcW w:w="4253" w:type="dxa"/>
            <w:shd w:val="clear" w:color="auto" w:fill="CCCCCC"/>
          </w:tcPr>
          <w:p w:rsidR="003C3F46" w:rsidRPr="00857C62" w:rsidRDefault="003C3F46" w:rsidP="003C3F46">
            <w:pPr>
              <w:jc w:val="left"/>
              <w:rPr>
                <w:sz w:val="22"/>
                <w:szCs w:val="22"/>
              </w:rPr>
            </w:pPr>
            <w:r w:rsidRPr="00857C62">
              <w:rPr>
                <w:sz w:val="22"/>
                <w:szCs w:val="22"/>
              </w:rPr>
              <w:t>Das System setzt die Eingabe grafisch um und speichert sie.</w:t>
            </w:r>
          </w:p>
        </w:tc>
      </w:tr>
      <w:tr w:rsidR="003C3F46" w:rsidRPr="00757DE0" w:rsidTr="00043E35">
        <w:trPr>
          <w:trHeight w:val="285"/>
        </w:trPr>
        <w:tc>
          <w:tcPr>
            <w:tcW w:w="1248" w:type="dxa"/>
            <w:shd w:val="clear" w:color="auto" w:fill="CCCCCC"/>
          </w:tcPr>
          <w:p w:rsidR="003C3F46" w:rsidRPr="00043E35" w:rsidRDefault="003C3F46" w:rsidP="00757DE0">
            <w:pPr>
              <w:jc w:val="left"/>
              <w:rPr>
                <w:b/>
                <w:sz w:val="24"/>
              </w:rPr>
            </w:pPr>
            <w:r w:rsidRPr="00043E35">
              <w:rPr>
                <w:b/>
                <w:sz w:val="24"/>
              </w:rPr>
              <w:t>6</w:t>
            </w:r>
          </w:p>
        </w:tc>
        <w:tc>
          <w:tcPr>
            <w:tcW w:w="3396" w:type="dxa"/>
            <w:shd w:val="clear" w:color="auto" w:fill="CCCCCC"/>
          </w:tcPr>
          <w:p w:rsidR="003C3F46" w:rsidRPr="00857C62" w:rsidRDefault="003C3F46" w:rsidP="003C3F46">
            <w:pPr>
              <w:jc w:val="left"/>
              <w:rPr>
                <w:sz w:val="22"/>
                <w:szCs w:val="22"/>
              </w:rPr>
            </w:pPr>
            <w:r w:rsidRPr="00857C62">
              <w:rPr>
                <w:sz w:val="22"/>
                <w:szCs w:val="22"/>
              </w:rPr>
              <w:t>Der User legt den Müllentleerungsort „Restmüll“ an.</w:t>
            </w:r>
          </w:p>
        </w:tc>
        <w:tc>
          <w:tcPr>
            <w:tcW w:w="4253" w:type="dxa"/>
            <w:shd w:val="clear" w:color="auto" w:fill="CCCCCC"/>
          </w:tcPr>
          <w:p w:rsidR="003C3F46" w:rsidRPr="00857C62" w:rsidRDefault="003C3F46" w:rsidP="003C3F46">
            <w:pPr>
              <w:jc w:val="left"/>
              <w:rPr>
                <w:sz w:val="22"/>
                <w:szCs w:val="22"/>
              </w:rPr>
            </w:pPr>
            <w:r w:rsidRPr="00857C62">
              <w:rPr>
                <w:sz w:val="22"/>
                <w:szCs w:val="22"/>
              </w:rPr>
              <w:t>Das System setzt die Eingabe grafisch um und speichert sie.</w:t>
            </w:r>
          </w:p>
        </w:tc>
      </w:tr>
      <w:tr w:rsidR="003C3F46" w:rsidRPr="00757DE0" w:rsidTr="00043E35">
        <w:trPr>
          <w:trHeight w:val="285"/>
        </w:trPr>
        <w:tc>
          <w:tcPr>
            <w:tcW w:w="1248" w:type="dxa"/>
            <w:shd w:val="clear" w:color="auto" w:fill="CCCCCC"/>
          </w:tcPr>
          <w:p w:rsidR="003C3F46" w:rsidRPr="00043E35" w:rsidRDefault="00A06D69" w:rsidP="00757DE0">
            <w:pPr>
              <w:jc w:val="left"/>
              <w:rPr>
                <w:b/>
                <w:sz w:val="24"/>
              </w:rPr>
            </w:pPr>
            <w:r>
              <w:rPr>
                <w:b/>
                <w:sz w:val="24"/>
              </w:rPr>
              <w:t>7</w:t>
            </w:r>
          </w:p>
        </w:tc>
        <w:tc>
          <w:tcPr>
            <w:tcW w:w="3396" w:type="dxa"/>
            <w:shd w:val="clear" w:color="auto" w:fill="CCCCCC"/>
          </w:tcPr>
          <w:p w:rsidR="003C3F46" w:rsidRPr="00857C62" w:rsidRDefault="003C3F46" w:rsidP="00757DE0">
            <w:pPr>
              <w:jc w:val="left"/>
              <w:rPr>
                <w:sz w:val="22"/>
                <w:szCs w:val="22"/>
              </w:rPr>
            </w:pPr>
            <w:r w:rsidRPr="00857C62">
              <w:rPr>
                <w:sz w:val="22"/>
                <w:szCs w:val="22"/>
              </w:rPr>
              <w:t>Der User legt ein Fahrzeug an.</w:t>
            </w:r>
          </w:p>
        </w:tc>
        <w:tc>
          <w:tcPr>
            <w:tcW w:w="4253" w:type="dxa"/>
            <w:shd w:val="clear" w:color="auto" w:fill="CCCCCC"/>
          </w:tcPr>
          <w:p w:rsidR="003C3F46" w:rsidRPr="00857C62" w:rsidRDefault="00762A3D" w:rsidP="00762A3D">
            <w:pPr>
              <w:jc w:val="left"/>
              <w:rPr>
                <w:sz w:val="22"/>
                <w:szCs w:val="22"/>
              </w:rPr>
            </w:pPr>
            <w:r w:rsidRPr="00857C62">
              <w:rPr>
                <w:sz w:val="22"/>
                <w:szCs w:val="22"/>
              </w:rPr>
              <w:t>Das System speichert das neue Fahrzeug.</w:t>
            </w:r>
          </w:p>
        </w:tc>
      </w:tr>
    </w:tbl>
    <w:p w:rsidR="00505FF4" w:rsidRDefault="00505FF4" w:rsidP="00505FF4"/>
    <w:p w:rsidR="00B47928" w:rsidRPr="00B47928" w:rsidRDefault="0050588A" w:rsidP="00B47928">
      <w:pPr>
        <w:pStyle w:val="berschrift4"/>
      </w:pPr>
      <w:r>
        <w:t>Systemtestfall 2: Manuelle Änderungen</w:t>
      </w:r>
    </w:p>
    <w:p w:rsidR="00762A3D" w:rsidRPr="00762A3D" w:rsidRDefault="00762A3D" w:rsidP="00762A3D"/>
    <w:tbl>
      <w:tblPr>
        <w:tblStyle w:val="Tabellenraster"/>
        <w:tblW w:w="0" w:type="auto"/>
        <w:shd w:val="clear" w:color="auto" w:fill="CCCCCC"/>
        <w:tblLook w:val="04A0" w:firstRow="1" w:lastRow="0" w:firstColumn="1" w:lastColumn="0" w:noHBand="0" w:noVBand="1"/>
      </w:tblPr>
      <w:tblGrid>
        <w:gridCol w:w="1248"/>
        <w:gridCol w:w="3396"/>
        <w:gridCol w:w="4253"/>
      </w:tblGrid>
      <w:tr w:rsidR="00757DE0" w:rsidRPr="00757DE0" w:rsidTr="00043E35">
        <w:trPr>
          <w:trHeight w:val="273"/>
        </w:trPr>
        <w:tc>
          <w:tcPr>
            <w:tcW w:w="1248" w:type="dxa"/>
            <w:shd w:val="clear" w:color="auto" w:fill="CCCCCC"/>
          </w:tcPr>
          <w:p w:rsidR="00757DE0" w:rsidRPr="00043E35" w:rsidRDefault="00757DE0" w:rsidP="0038711E">
            <w:pPr>
              <w:jc w:val="left"/>
              <w:rPr>
                <w:b/>
                <w:sz w:val="24"/>
              </w:rPr>
            </w:pPr>
            <w:r w:rsidRPr="00043E35">
              <w:rPr>
                <w:b/>
                <w:sz w:val="24"/>
              </w:rPr>
              <w:t>Szenario</w:t>
            </w:r>
          </w:p>
        </w:tc>
        <w:tc>
          <w:tcPr>
            <w:tcW w:w="7649" w:type="dxa"/>
            <w:gridSpan w:val="2"/>
            <w:shd w:val="clear" w:color="auto" w:fill="CCCCCC"/>
          </w:tcPr>
          <w:p w:rsidR="00757DE0" w:rsidRPr="00857C62" w:rsidRDefault="00B47928" w:rsidP="0038711E">
            <w:pPr>
              <w:jc w:val="left"/>
              <w:rPr>
                <w:b/>
                <w:sz w:val="22"/>
                <w:szCs w:val="22"/>
              </w:rPr>
            </w:pPr>
            <w:r w:rsidRPr="00857C62">
              <w:rPr>
                <w:sz w:val="22"/>
                <w:szCs w:val="22"/>
              </w:rPr>
              <w:t>Szenario 2: Manuelle Änderung</w:t>
            </w:r>
          </w:p>
        </w:tc>
      </w:tr>
      <w:tr w:rsidR="00757DE0" w:rsidRPr="00757DE0" w:rsidTr="00043E35">
        <w:trPr>
          <w:trHeight w:val="546"/>
        </w:trPr>
        <w:tc>
          <w:tcPr>
            <w:tcW w:w="1248" w:type="dxa"/>
            <w:shd w:val="clear" w:color="auto" w:fill="CCCCCC"/>
          </w:tcPr>
          <w:p w:rsidR="00757DE0" w:rsidRPr="00043E35" w:rsidRDefault="00757DE0" w:rsidP="0038711E">
            <w:pPr>
              <w:jc w:val="left"/>
              <w:rPr>
                <w:b/>
                <w:sz w:val="24"/>
              </w:rPr>
            </w:pPr>
            <w:r w:rsidRPr="00043E35">
              <w:rPr>
                <w:b/>
                <w:sz w:val="24"/>
              </w:rPr>
              <w:t>Schritt</w:t>
            </w:r>
          </w:p>
        </w:tc>
        <w:tc>
          <w:tcPr>
            <w:tcW w:w="3396" w:type="dxa"/>
            <w:shd w:val="clear" w:color="auto" w:fill="CCCCCC"/>
          </w:tcPr>
          <w:p w:rsidR="00757DE0" w:rsidRPr="00043E35" w:rsidRDefault="00757DE0" w:rsidP="0038711E">
            <w:pPr>
              <w:jc w:val="left"/>
              <w:rPr>
                <w:b/>
                <w:sz w:val="24"/>
              </w:rPr>
            </w:pPr>
            <w:r w:rsidRPr="00043E35">
              <w:rPr>
                <w:b/>
                <w:sz w:val="24"/>
              </w:rPr>
              <w:t>Aktion (User)</w:t>
            </w:r>
          </w:p>
        </w:tc>
        <w:tc>
          <w:tcPr>
            <w:tcW w:w="4253" w:type="dxa"/>
            <w:shd w:val="clear" w:color="auto" w:fill="CCCCCC"/>
          </w:tcPr>
          <w:p w:rsidR="00757DE0" w:rsidRPr="00043E35" w:rsidRDefault="00757DE0" w:rsidP="0038711E">
            <w:pPr>
              <w:jc w:val="left"/>
              <w:rPr>
                <w:b/>
                <w:sz w:val="24"/>
              </w:rPr>
            </w:pPr>
            <w:r w:rsidRPr="00043E35">
              <w:rPr>
                <w:b/>
                <w:sz w:val="24"/>
              </w:rPr>
              <w:t>Erwartete Reaktion (System)</w:t>
            </w:r>
          </w:p>
        </w:tc>
      </w:tr>
      <w:tr w:rsidR="00757DE0" w:rsidRPr="00757DE0" w:rsidTr="00043E35">
        <w:trPr>
          <w:trHeight w:val="261"/>
        </w:trPr>
        <w:tc>
          <w:tcPr>
            <w:tcW w:w="1248" w:type="dxa"/>
            <w:shd w:val="clear" w:color="auto" w:fill="CCCCCC"/>
          </w:tcPr>
          <w:p w:rsidR="00757DE0" w:rsidRPr="00043E35" w:rsidRDefault="00757DE0" w:rsidP="0038711E">
            <w:pPr>
              <w:jc w:val="left"/>
              <w:rPr>
                <w:b/>
                <w:sz w:val="24"/>
              </w:rPr>
            </w:pPr>
            <w:r w:rsidRPr="00043E35">
              <w:rPr>
                <w:b/>
                <w:sz w:val="24"/>
              </w:rPr>
              <w:t>1</w:t>
            </w:r>
          </w:p>
        </w:tc>
        <w:tc>
          <w:tcPr>
            <w:tcW w:w="3396" w:type="dxa"/>
            <w:shd w:val="clear" w:color="auto" w:fill="CCCCCC"/>
          </w:tcPr>
          <w:p w:rsidR="00757DE0" w:rsidRPr="00857C62" w:rsidRDefault="00762A3D" w:rsidP="00762A3D">
            <w:pPr>
              <w:jc w:val="left"/>
              <w:rPr>
                <w:sz w:val="22"/>
                <w:szCs w:val="22"/>
              </w:rPr>
            </w:pPr>
            <w:r w:rsidRPr="00857C62">
              <w:rPr>
                <w:sz w:val="22"/>
                <w:szCs w:val="22"/>
              </w:rPr>
              <w:t>Der User fügt in der Fahrzeugverwaltung ein neues Fahrzeug hinzu.</w:t>
            </w:r>
          </w:p>
        </w:tc>
        <w:tc>
          <w:tcPr>
            <w:tcW w:w="4253" w:type="dxa"/>
            <w:shd w:val="clear" w:color="auto" w:fill="CCCCCC"/>
          </w:tcPr>
          <w:p w:rsidR="00757DE0" w:rsidRPr="00857C62" w:rsidRDefault="00762A3D" w:rsidP="00762A3D">
            <w:pPr>
              <w:jc w:val="left"/>
              <w:rPr>
                <w:sz w:val="22"/>
                <w:szCs w:val="22"/>
              </w:rPr>
            </w:pPr>
            <w:r w:rsidRPr="00857C62">
              <w:rPr>
                <w:sz w:val="22"/>
                <w:szCs w:val="22"/>
              </w:rPr>
              <w:t>Das System zeigt das neue Fahrzeug an.</w:t>
            </w:r>
          </w:p>
        </w:tc>
      </w:tr>
      <w:tr w:rsidR="00757DE0" w:rsidRPr="00757DE0" w:rsidTr="00043E35">
        <w:trPr>
          <w:trHeight w:val="273"/>
        </w:trPr>
        <w:tc>
          <w:tcPr>
            <w:tcW w:w="1248" w:type="dxa"/>
            <w:shd w:val="clear" w:color="auto" w:fill="CCCCCC"/>
          </w:tcPr>
          <w:p w:rsidR="00757DE0" w:rsidRPr="00043E35" w:rsidRDefault="00757DE0" w:rsidP="0038711E">
            <w:pPr>
              <w:jc w:val="left"/>
              <w:rPr>
                <w:b/>
                <w:sz w:val="24"/>
              </w:rPr>
            </w:pPr>
            <w:r w:rsidRPr="00043E35">
              <w:rPr>
                <w:b/>
                <w:sz w:val="24"/>
              </w:rPr>
              <w:t>2</w:t>
            </w:r>
          </w:p>
        </w:tc>
        <w:tc>
          <w:tcPr>
            <w:tcW w:w="3396" w:type="dxa"/>
            <w:shd w:val="clear" w:color="auto" w:fill="CCCCCC"/>
          </w:tcPr>
          <w:p w:rsidR="00757DE0" w:rsidRPr="00857C62" w:rsidRDefault="00762A3D" w:rsidP="00762A3D">
            <w:pPr>
              <w:jc w:val="left"/>
              <w:rPr>
                <w:sz w:val="22"/>
                <w:szCs w:val="22"/>
              </w:rPr>
            </w:pPr>
            <w:r w:rsidRPr="00857C62">
              <w:rPr>
                <w:sz w:val="22"/>
                <w:szCs w:val="22"/>
              </w:rPr>
              <w:t>Der User ändert bei Fahrzeug 1 die Kapazität.</w:t>
            </w:r>
          </w:p>
        </w:tc>
        <w:tc>
          <w:tcPr>
            <w:tcW w:w="4253" w:type="dxa"/>
            <w:shd w:val="clear" w:color="auto" w:fill="CCCCCC"/>
          </w:tcPr>
          <w:p w:rsidR="00757DE0" w:rsidRPr="00857C62" w:rsidRDefault="00762A3D" w:rsidP="00762A3D">
            <w:pPr>
              <w:jc w:val="left"/>
              <w:rPr>
                <w:sz w:val="22"/>
                <w:szCs w:val="22"/>
              </w:rPr>
            </w:pPr>
            <w:r w:rsidRPr="00857C62">
              <w:rPr>
                <w:sz w:val="22"/>
                <w:szCs w:val="22"/>
              </w:rPr>
              <w:t>Das System zeigt das geänderte Fahrzeug 1 an.</w:t>
            </w:r>
          </w:p>
        </w:tc>
      </w:tr>
      <w:tr w:rsidR="00757DE0" w:rsidRPr="00757DE0" w:rsidTr="00043E35">
        <w:trPr>
          <w:trHeight w:val="273"/>
        </w:trPr>
        <w:tc>
          <w:tcPr>
            <w:tcW w:w="1248" w:type="dxa"/>
            <w:shd w:val="clear" w:color="auto" w:fill="CCCCCC"/>
          </w:tcPr>
          <w:p w:rsidR="00757DE0" w:rsidRPr="00043E35" w:rsidRDefault="00757DE0" w:rsidP="0038711E">
            <w:pPr>
              <w:jc w:val="left"/>
              <w:rPr>
                <w:b/>
                <w:sz w:val="24"/>
              </w:rPr>
            </w:pPr>
            <w:r w:rsidRPr="00043E35">
              <w:rPr>
                <w:b/>
                <w:sz w:val="24"/>
              </w:rPr>
              <w:t>3</w:t>
            </w:r>
          </w:p>
        </w:tc>
        <w:tc>
          <w:tcPr>
            <w:tcW w:w="3396" w:type="dxa"/>
            <w:shd w:val="clear" w:color="auto" w:fill="CCCCCC"/>
          </w:tcPr>
          <w:p w:rsidR="00757DE0" w:rsidRPr="00857C62" w:rsidRDefault="00762A3D" w:rsidP="0038711E">
            <w:pPr>
              <w:jc w:val="left"/>
              <w:rPr>
                <w:sz w:val="22"/>
                <w:szCs w:val="22"/>
              </w:rPr>
            </w:pPr>
            <w:r w:rsidRPr="00857C62">
              <w:rPr>
                <w:sz w:val="22"/>
                <w:szCs w:val="22"/>
              </w:rPr>
              <w:t>Der User löscht das Fahrzeug 2.</w:t>
            </w:r>
          </w:p>
        </w:tc>
        <w:tc>
          <w:tcPr>
            <w:tcW w:w="4253" w:type="dxa"/>
            <w:shd w:val="clear" w:color="auto" w:fill="CCCCCC"/>
          </w:tcPr>
          <w:p w:rsidR="00757DE0" w:rsidRPr="00857C62" w:rsidRDefault="00762A3D" w:rsidP="00762A3D">
            <w:pPr>
              <w:jc w:val="left"/>
              <w:rPr>
                <w:sz w:val="22"/>
                <w:szCs w:val="22"/>
              </w:rPr>
            </w:pPr>
            <w:r w:rsidRPr="00857C62">
              <w:rPr>
                <w:sz w:val="22"/>
                <w:szCs w:val="22"/>
              </w:rPr>
              <w:t>Das System zeigt das Fahrzeug 2 nicht mehr an.</w:t>
            </w:r>
          </w:p>
        </w:tc>
      </w:tr>
      <w:tr w:rsidR="00757DE0" w:rsidRPr="00757DE0" w:rsidTr="00043E35">
        <w:trPr>
          <w:trHeight w:val="273"/>
        </w:trPr>
        <w:tc>
          <w:tcPr>
            <w:tcW w:w="1248" w:type="dxa"/>
            <w:shd w:val="clear" w:color="auto" w:fill="CCCCCC"/>
          </w:tcPr>
          <w:p w:rsidR="00757DE0" w:rsidRPr="00043E35" w:rsidRDefault="00757DE0" w:rsidP="0038711E">
            <w:pPr>
              <w:jc w:val="left"/>
              <w:rPr>
                <w:b/>
                <w:sz w:val="24"/>
              </w:rPr>
            </w:pPr>
            <w:r w:rsidRPr="00043E35">
              <w:rPr>
                <w:b/>
                <w:sz w:val="24"/>
              </w:rPr>
              <w:t>4</w:t>
            </w:r>
          </w:p>
        </w:tc>
        <w:tc>
          <w:tcPr>
            <w:tcW w:w="3396" w:type="dxa"/>
            <w:shd w:val="clear" w:color="auto" w:fill="CCCCCC"/>
          </w:tcPr>
          <w:p w:rsidR="00757DE0" w:rsidRPr="00857C62" w:rsidRDefault="00762A3D" w:rsidP="0038711E">
            <w:pPr>
              <w:jc w:val="left"/>
              <w:rPr>
                <w:sz w:val="22"/>
                <w:szCs w:val="22"/>
              </w:rPr>
            </w:pPr>
            <w:r w:rsidRPr="00857C62">
              <w:rPr>
                <w:sz w:val="22"/>
                <w:szCs w:val="22"/>
              </w:rPr>
              <w:t>Der User deaktiviert Fahrzeug 3 und 4.</w:t>
            </w:r>
          </w:p>
        </w:tc>
        <w:tc>
          <w:tcPr>
            <w:tcW w:w="4253" w:type="dxa"/>
            <w:shd w:val="clear" w:color="auto" w:fill="CCCCCC"/>
          </w:tcPr>
          <w:p w:rsidR="00757DE0" w:rsidRPr="00857C62" w:rsidRDefault="00762A3D" w:rsidP="00762A3D">
            <w:pPr>
              <w:jc w:val="left"/>
              <w:rPr>
                <w:sz w:val="22"/>
                <w:szCs w:val="22"/>
              </w:rPr>
            </w:pPr>
            <w:r w:rsidRPr="00857C62">
              <w:rPr>
                <w:sz w:val="22"/>
                <w:szCs w:val="22"/>
              </w:rPr>
              <w:t>Das System stellt die Änderung visuell dar.</w:t>
            </w:r>
          </w:p>
        </w:tc>
      </w:tr>
      <w:tr w:rsidR="00757DE0" w:rsidRPr="00757DE0" w:rsidTr="00043E35">
        <w:trPr>
          <w:trHeight w:val="285"/>
        </w:trPr>
        <w:tc>
          <w:tcPr>
            <w:tcW w:w="1248" w:type="dxa"/>
            <w:shd w:val="clear" w:color="auto" w:fill="CCCCCC"/>
          </w:tcPr>
          <w:p w:rsidR="00757DE0" w:rsidRPr="00043E35" w:rsidRDefault="00043E35" w:rsidP="0038711E">
            <w:pPr>
              <w:jc w:val="left"/>
              <w:rPr>
                <w:b/>
                <w:sz w:val="24"/>
              </w:rPr>
            </w:pPr>
            <w:r>
              <w:rPr>
                <w:b/>
                <w:sz w:val="24"/>
              </w:rPr>
              <w:t>5</w:t>
            </w:r>
          </w:p>
        </w:tc>
        <w:tc>
          <w:tcPr>
            <w:tcW w:w="3396" w:type="dxa"/>
            <w:shd w:val="clear" w:color="auto" w:fill="CCCCCC"/>
          </w:tcPr>
          <w:p w:rsidR="00757DE0" w:rsidRPr="00857C62" w:rsidRDefault="00043E35" w:rsidP="0038711E">
            <w:pPr>
              <w:jc w:val="left"/>
              <w:rPr>
                <w:sz w:val="22"/>
                <w:szCs w:val="22"/>
              </w:rPr>
            </w:pPr>
            <w:r w:rsidRPr="00857C62">
              <w:rPr>
                <w:sz w:val="22"/>
                <w:szCs w:val="22"/>
              </w:rPr>
              <w:t>Der User schließt die Fahrzeugverwaltung.</w:t>
            </w:r>
          </w:p>
        </w:tc>
        <w:tc>
          <w:tcPr>
            <w:tcW w:w="4253" w:type="dxa"/>
            <w:shd w:val="clear" w:color="auto" w:fill="CCCCCC"/>
          </w:tcPr>
          <w:p w:rsidR="00757DE0" w:rsidRPr="00857C62" w:rsidRDefault="00043E35" w:rsidP="00B47928">
            <w:pPr>
              <w:jc w:val="left"/>
              <w:rPr>
                <w:color w:val="FF0000"/>
                <w:sz w:val="22"/>
                <w:szCs w:val="22"/>
              </w:rPr>
            </w:pPr>
            <w:r w:rsidRPr="00857C62">
              <w:rPr>
                <w:sz w:val="22"/>
                <w:szCs w:val="22"/>
              </w:rPr>
              <w:t xml:space="preserve">Das System speichert alle Änderungen. </w:t>
            </w:r>
          </w:p>
        </w:tc>
      </w:tr>
      <w:tr w:rsidR="00043E35" w:rsidRPr="00757DE0" w:rsidTr="00043E35">
        <w:trPr>
          <w:trHeight w:val="285"/>
        </w:trPr>
        <w:tc>
          <w:tcPr>
            <w:tcW w:w="1248" w:type="dxa"/>
            <w:shd w:val="clear" w:color="auto" w:fill="CCCCCC"/>
          </w:tcPr>
          <w:p w:rsidR="00043E35" w:rsidRDefault="00A06D69" w:rsidP="0038711E">
            <w:pPr>
              <w:jc w:val="left"/>
              <w:rPr>
                <w:b/>
                <w:sz w:val="24"/>
              </w:rPr>
            </w:pPr>
            <w:r>
              <w:rPr>
                <w:b/>
                <w:sz w:val="24"/>
              </w:rPr>
              <w:t>6</w:t>
            </w:r>
          </w:p>
        </w:tc>
        <w:tc>
          <w:tcPr>
            <w:tcW w:w="3396" w:type="dxa"/>
            <w:shd w:val="clear" w:color="auto" w:fill="CCCCCC"/>
          </w:tcPr>
          <w:p w:rsidR="00043E35" w:rsidRPr="00857C62" w:rsidRDefault="00043E35" w:rsidP="0038711E">
            <w:pPr>
              <w:jc w:val="left"/>
              <w:rPr>
                <w:sz w:val="22"/>
                <w:szCs w:val="22"/>
              </w:rPr>
            </w:pPr>
          </w:p>
        </w:tc>
        <w:tc>
          <w:tcPr>
            <w:tcW w:w="4253" w:type="dxa"/>
            <w:shd w:val="clear" w:color="auto" w:fill="CCCCCC"/>
          </w:tcPr>
          <w:p w:rsidR="00043E35" w:rsidRPr="00857C62" w:rsidRDefault="00043E35" w:rsidP="0038711E">
            <w:pPr>
              <w:jc w:val="left"/>
              <w:rPr>
                <w:sz w:val="22"/>
                <w:szCs w:val="22"/>
              </w:rPr>
            </w:pPr>
            <w:r w:rsidRPr="00857C62">
              <w:rPr>
                <w:sz w:val="22"/>
                <w:szCs w:val="22"/>
              </w:rPr>
              <w:t>Das System berechnet die Route neu und passt die Ausgabe der Routen an.</w:t>
            </w:r>
          </w:p>
        </w:tc>
      </w:tr>
    </w:tbl>
    <w:p w:rsidR="000866D0" w:rsidRPr="000866D0" w:rsidRDefault="000866D0" w:rsidP="000866D0"/>
    <w:p w:rsidR="0050588A" w:rsidRDefault="0050588A">
      <w:pPr>
        <w:jc w:val="left"/>
        <w:rPr>
          <w:rFonts w:cs="Arial"/>
          <w:b/>
          <w:bCs/>
          <w:sz w:val="28"/>
          <w:szCs w:val="26"/>
        </w:rPr>
      </w:pPr>
      <w:r>
        <w:br w:type="page"/>
      </w:r>
    </w:p>
    <w:p w:rsidR="00CB135A" w:rsidRDefault="00CB135A" w:rsidP="0001023A">
      <w:pPr>
        <w:pStyle w:val="berschrift3"/>
      </w:pPr>
      <w:bookmarkStart w:id="64" w:name="_Toc361167354"/>
      <w:r>
        <w:lastRenderedPageBreak/>
        <w:t>Testergebnisse</w:t>
      </w:r>
      <w:bookmarkEnd w:id="64"/>
    </w:p>
    <w:p w:rsidR="00B524F8" w:rsidRDefault="00B524F8" w:rsidP="00B524F8">
      <w:pPr>
        <w:pStyle w:val="berschrift4"/>
      </w:pPr>
      <w:r>
        <w:t>Testprotokoll Systemtestfall 1 (</w:t>
      </w:r>
      <w:r w:rsidR="00CD0405" w:rsidRPr="000E768D">
        <w:t>1. Testdurchführung</w:t>
      </w:r>
      <w:r w:rsidRPr="000E768D">
        <w:t>)</w:t>
      </w:r>
    </w:p>
    <w:tbl>
      <w:tblPr>
        <w:tblStyle w:val="Tabellenraster"/>
        <w:tblW w:w="0" w:type="auto"/>
        <w:tblLook w:val="04A0" w:firstRow="1" w:lastRow="0" w:firstColumn="1" w:lastColumn="0" w:noHBand="0" w:noVBand="1"/>
      </w:tblPr>
      <w:tblGrid>
        <w:gridCol w:w="959"/>
        <w:gridCol w:w="2126"/>
        <w:gridCol w:w="2983"/>
        <w:gridCol w:w="2443"/>
        <w:gridCol w:w="777"/>
      </w:tblGrid>
      <w:tr w:rsidR="00757DE0" w:rsidRPr="00757DE0" w:rsidTr="00A06D69">
        <w:tc>
          <w:tcPr>
            <w:tcW w:w="3085" w:type="dxa"/>
            <w:gridSpan w:val="2"/>
            <w:shd w:val="clear" w:color="auto" w:fill="FFBEBE"/>
          </w:tcPr>
          <w:p w:rsidR="00757DE0" w:rsidRPr="00757DE0" w:rsidRDefault="00757DE0" w:rsidP="00757DE0">
            <w:pPr>
              <w:jc w:val="left"/>
              <w:rPr>
                <w:sz w:val="24"/>
              </w:rPr>
            </w:pPr>
            <w:r w:rsidRPr="00757DE0">
              <w:rPr>
                <w:sz w:val="24"/>
              </w:rPr>
              <w:t>Datum</w:t>
            </w:r>
          </w:p>
        </w:tc>
        <w:tc>
          <w:tcPr>
            <w:tcW w:w="6203" w:type="dxa"/>
            <w:gridSpan w:val="3"/>
            <w:shd w:val="clear" w:color="auto" w:fill="FFBEBE"/>
          </w:tcPr>
          <w:p w:rsidR="00757DE0" w:rsidRPr="00757DE0" w:rsidRDefault="00A06D69" w:rsidP="00757DE0">
            <w:pPr>
              <w:jc w:val="left"/>
              <w:rPr>
                <w:sz w:val="24"/>
              </w:rPr>
            </w:pPr>
            <w:r>
              <w:rPr>
                <w:sz w:val="24"/>
              </w:rPr>
              <w:t>2.7.2013</w:t>
            </w:r>
          </w:p>
        </w:tc>
      </w:tr>
      <w:tr w:rsidR="00757DE0" w:rsidRPr="00757DE0" w:rsidTr="00A06D69">
        <w:tc>
          <w:tcPr>
            <w:tcW w:w="3085" w:type="dxa"/>
            <w:gridSpan w:val="2"/>
            <w:shd w:val="clear" w:color="auto" w:fill="FFBEBE"/>
          </w:tcPr>
          <w:p w:rsidR="00757DE0" w:rsidRPr="00757DE0" w:rsidRDefault="00757DE0" w:rsidP="00757DE0">
            <w:pPr>
              <w:jc w:val="left"/>
              <w:rPr>
                <w:sz w:val="24"/>
              </w:rPr>
            </w:pPr>
            <w:r w:rsidRPr="00757DE0">
              <w:rPr>
                <w:sz w:val="24"/>
              </w:rPr>
              <w:t>Tester</w:t>
            </w:r>
          </w:p>
        </w:tc>
        <w:tc>
          <w:tcPr>
            <w:tcW w:w="6203" w:type="dxa"/>
            <w:gridSpan w:val="3"/>
            <w:shd w:val="clear" w:color="auto" w:fill="FFBEBE"/>
          </w:tcPr>
          <w:p w:rsidR="00757DE0" w:rsidRPr="00757DE0" w:rsidRDefault="00A06D69" w:rsidP="00757DE0">
            <w:pPr>
              <w:jc w:val="left"/>
              <w:rPr>
                <w:sz w:val="24"/>
              </w:rPr>
            </w:pPr>
            <w:r>
              <w:rPr>
                <w:sz w:val="24"/>
              </w:rPr>
              <w:t>Vanessa Vogt</w:t>
            </w:r>
          </w:p>
        </w:tc>
      </w:tr>
      <w:tr w:rsidR="00757DE0" w:rsidRPr="00757DE0" w:rsidTr="00A06D69">
        <w:tc>
          <w:tcPr>
            <w:tcW w:w="3085" w:type="dxa"/>
            <w:gridSpan w:val="2"/>
            <w:shd w:val="clear" w:color="auto" w:fill="FFBEBE"/>
          </w:tcPr>
          <w:p w:rsidR="00757DE0" w:rsidRPr="00757DE0" w:rsidRDefault="00757DE0" w:rsidP="00757DE0">
            <w:pPr>
              <w:jc w:val="left"/>
              <w:rPr>
                <w:sz w:val="24"/>
              </w:rPr>
            </w:pPr>
            <w:r w:rsidRPr="00757DE0">
              <w:rPr>
                <w:sz w:val="24"/>
              </w:rPr>
              <w:t>Version der Software</w:t>
            </w:r>
          </w:p>
        </w:tc>
        <w:tc>
          <w:tcPr>
            <w:tcW w:w="6203" w:type="dxa"/>
            <w:gridSpan w:val="3"/>
            <w:shd w:val="clear" w:color="auto" w:fill="FFBEBE"/>
          </w:tcPr>
          <w:p w:rsidR="00757DE0" w:rsidRPr="00757DE0" w:rsidRDefault="0050588A" w:rsidP="00757DE0">
            <w:pPr>
              <w:jc w:val="left"/>
              <w:rPr>
                <w:sz w:val="24"/>
              </w:rPr>
            </w:pPr>
            <w:r>
              <w:rPr>
                <w:sz w:val="24"/>
              </w:rPr>
              <w:t>0.</w:t>
            </w:r>
            <w:r w:rsidR="00A06D69">
              <w:rPr>
                <w:sz w:val="24"/>
              </w:rPr>
              <w:t>15</w:t>
            </w:r>
          </w:p>
        </w:tc>
      </w:tr>
      <w:tr w:rsidR="00757DE0" w:rsidRPr="00757DE0" w:rsidTr="00A06D69">
        <w:tc>
          <w:tcPr>
            <w:tcW w:w="3085" w:type="dxa"/>
            <w:gridSpan w:val="2"/>
            <w:shd w:val="clear" w:color="auto" w:fill="CCCCCC"/>
          </w:tcPr>
          <w:p w:rsidR="00757DE0" w:rsidRPr="00757DE0" w:rsidRDefault="00757DE0" w:rsidP="00757DE0">
            <w:pPr>
              <w:jc w:val="left"/>
              <w:rPr>
                <w:sz w:val="24"/>
              </w:rPr>
            </w:pPr>
            <w:r w:rsidRPr="00757DE0">
              <w:rPr>
                <w:sz w:val="24"/>
              </w:rPr>
              <w:t>Szenario</w:t>
            </w:r>
          </w:p>
        </w:tc>
        <w:tc>
          <w:tcPr>
            <w:tcW w:w="6203" w:type="dxa"/>
            <w:gridSpan w:val="3"/>
            <w:shd w:val="clear" w:color="auto" w:fill="CCCCCC"/>
          </w:tcPr>
          <w:p w:rsidR="00757DE0" w:rsidRPr="00757DE0" w:rsidRDefault="00857C62" w:rsidP="00757DE0">
            <w:pPr>
              <w:jc w:val="left"/>
              <w:rPr>
                <w:sz w:val="24"/>
              </w:rPr>
            </w:pPr>
            <w:r w:rsidRPr="00857C62">
              <w:rPr>
                <w:sz w:val="22"/>
              </w:rPr>
              <w:t>Szenario 1: Dateneingabe</w:t>
            </w:r>
          </w:p>
        </w:tc>
      </w:tr>
      <w:tr w:rsidR="00757DE0" w:rsidRPr="00757DE0" w:rsidTr="00A06D69">
        <w:tc>
          <w:tcPr>
            <w:tcW w:w="959" w:type="dxa"/>
            <w:shd w:val="clear" w:color="auto" w:fill="CCCCCC"/>
          </w:tcPr>
          <w:p w:rsidR="00757DE0" w:rsidRPr="00757DE0" w:rsidRDefault="00757DE0" w:rsidP="00757DE0">
            <w:pPr>
              <w:jc w:val="left"/>
              <w:rPr>
                <w:sz w:val="24"/>
              </w:rPr>
            </w:pPr>
            <w:r>
              <w:rPr>
                <w:sz w:val="24"/>
              </w:rPr>
              <w:t>Schritt</w:t>
            </w:r>
          </w:p>
        </w:tc>
        <w:tc>
          <w:tcPr>
            <w:tcW w:w="2126" w:type="dxa"/>
            <w:shd w:val="clear" w:color="auto" w:fill="CCCCCC"/>
          </w:tcPr>
          <w:p w:rsidR="00757DE0" w:rsidRPr="00757DE0" w:rsidRDefault="00757DE0" w:rsidP="00757DE0">
            <w:pPr>
              <w:jc w:val="left"/>
              <w:rPr>
                <w:sz w:val="24"/>
              </w:rPr>
            </w:pPr>
            <w:r>
              <w:rPr>
                <w:sz w:val="24"/>
              </w:rPr>
              <w:t>Aktion (User)</w:t>
            </w:r>
          </w:p>
        </w:tc>
        <w:tc>
          <w:tcPr>
            <w:tcW w:w="2983" w:type="dxa"/>
            <w:shd w:val="clear" w:color="auto" w:fill="CCCCCC"/>
          </w:tcPr>
          <w:p w:rsidR="00757DE0" w:rsidRPr="00757DE0" w:rsidRDefault="00757DE0" w:rsidP="00757DE0">
            <w:pPr>
              <w:jc w:val="left"/>
              <w:rPr>
                <w:sz w:val="24"/>
              </w:rPr>
            </w:pPr>
            <w:r>
              <w:rPr>
                <w:sz w:val="24"/>
              </w:rPr>
              <w:t>Erwartete Reaktion (System)</w:t>
            </w:r>
          </w:p>
        </w:tc>
        <w:tc>
          <w:tcPr>
            <w:tcW w:w="2443" w:type="dxa"/>
            <w:shd w:val="clear" w:color="auto" w:fill="FFBEBE"/>
          </w:tcPr>
          <w:p w:rsidR="00757DE0" w:rsidRPr="00757DE0" w:rsidRDefault="00757DE0" w:rsidP="00757DE0">
            <w:pPr>
              <w:jc w:val="left"/>
              <w:rPr>
                <w:sz w:val="24"/>
              </w:rPr>
            </w:pPr>
            <w:r>
              <w:rPr>
                <w:sz w:val="24"/>
              </w:rPr>
              <w:t>Tatsächliche Reaktion (System)</w:t>
            </w:r>
          </w:p>
        </w:tc>
        <w:tc>
          <w:tcPr>
            <w:tcW w:w="777" w:type="dxa"/>
            <w:shd w:val="clear" w:color="auto" w:fill="FFBEBE"/>
            <w:vAlign w:val="center"/>
          </w:tcPr>
          <w:p w:rsidR="00757DE0" w:rsidRPr="00757DE0" w:rsidRDefault="00757DE0" w:rsidP="00757DE0">
            <w:pPr>
              <w:jc w:val="center"/>
              <w:rPr>
                <w:sz w:val="24"/>
              </w:rPr>
            </w:pPr>
            <w:r w:rsidRPr="00757DE0">
              <w:rPr>
                <w:b/>
                <w:bCs/>
                <w:sz w:val="24"/>
              </w:rPr>
              <w:t>√</w:t>
            </w:r>
            <w:r>
              <w:rPr>
                <w:b/>
                <w:bCs/>
                <w:sz w:val="24"/>
              </w:rPr>
              <w:t xml:space="preserve"> / X</w:t>
            </w:r>
          </w:p>
        </w:tc>
      </w:tr>
      <w:tr w:rsidR="00A06D69" w:rsidRPr="00757DE0" w:rsidTr="003C0ACA">
        <w:tc>
          <w:tcPr>
            <w:tcW w:w="959" w:type="dxa"/>
            <w:shd w:val="clear" w:color="auto" w:fill="CCCCCC"/>
          </w:tcPr>
          <w:p w:rsidR="00A06D69" w:rsidRPr="00757DE0" w:rsidRDefault="00A06D69" w:rsidP="00757DE0">
            <w:pPr>
              <w:jc w:val="left"/>
              <w:rPr>
                <w:sz w:val="24"/>
              </w:rPr>
            </w:pPr>
            <w:r>
              <w:rPr>
                <w:sz w:val="24"/>
              </w:rPr>
              <w:t>1</w:t>
            </w:r>
          </w:p>
        </w:tc>
        <w:tc>
          <w:tcPr>
            <w:tcW w:w="2126" w:type="dxa"/>
            <w:shd w:val="clear" w:color="auto" w:fill="CCCCCC"/>
          </w:tcPr>
          <w:p w:rsidR="00A06D69" w:rsidRPr="00857C62" w:rsidRDefault="00A06D69" w:rsidP="00A06D69">
            <w:pPr>
              <w:jc w:val="left"/>
              <w:rPr>
                <w:sz w:val="22"/>
                <w:szCs w:val="22"/>
              </w:rPr>
            </w:pPr>
            <w:r w:rsidRPr="00857C62">
              <w:rPr>
                <w:sz w:val="22"/>
                <w:szCs w:val="22"/>
              </w:rPr>
              <w:t>Der Benutzer importiert die Karte.</w:t>
            </w:r>
          </w:p>
        </w:tc>
        <w:tc>
          <w:tcPr>
            <w:tcW w:w="2983" w:type="dxa"/>
            <w:shd w:val="clear" w:color="auto" w:fill="CCCCCC"/>
          </w:tcPr>
          <w:p w:rsidR="00A06D69" w:rsidRPr="00857C62" w:rsidRDefault="00A06D69" w:rsidP="00A06D69">
            <w:pPr>
              <w:jc w:val="left"/>
              <w:rPr>
                <w:sz w:val="22"/>
                <w:szCs w:val="22"/>
              </w:rPr>
            </w:pPr>
            <w:r w:rsidRPr="00857C62">
              <w:rPr>
                <w:sz w:val="22"/>
                <w:szCs w:val="22"/>
              </w:rPr>
              <w:t>Das System lädt die OSM-Datei und berechnet die Darstellung.</w:t>
            </w:r>
          </w:p>
        </w:tc>
        <w:tc>
          <w:tcPr>
            <w:tcW w:w="2443" w:type="dxa"/>
            <w:shd w:val="clear" w:color="auto" w:fill="FFBEBE"/>
          </w:tcPr>
          <w:p w:rsidR="00A06D69" w:rsidRPr="00857C62" w:rsidRDefault="000E768D" w:rsidP="00757DE0">
            <w:pPr>
              <w:jc w:val="left"/>
              <w:rPr>
                <w:sz w:val="22"/>
                <w:szCs w:val="22"/>
              </w:rPr>
            </w:pPr>
            <w:r w:rsidRPr="00857C62">
              <w:rPr>
                <w:sz w:val="22"/>
                <w:szCs w:val="22"/>
              </w:rPr>
              <w:t>Das System lädt die OSM-Datei und berechnet die Darstellung.</w:t>
            </w:r>
          </w:p>
        </w:tc>
        <w:tc>
          <w:tcPr>
            <w:tcW w:w="777" w:type="dxa"/>
            <w:shd w:val="clear" w:color="auto" w:fill="FFBEBE"/>
            <w:vAlign w:val="center"/>
          </w:tcPr>
          <w:p w:rsidR="00A06D69" w:rsidRPr="00757DE0" w:rsidRDefault="000E768D" w:rsidP="003C0ACA">
            <w:pPr>
              <w:jc w:val="center"/>
              <w:rPr>
                <w:sz w:val="24"/>
              </w:rPr>
            </w:pPr>
            <w:r w:rsidRPr="00757DE0">
              <w:rPr>
                <w:b/>
                <w:bCs/>
                <w:sz w:val="24"/>
              </w:rPr>
              <w:t>√</w:t>
            </w:r>
          </w:p>
        </w:tc>
      </w:tr>
      <w:tr w:rsidR="00A06D69" w:rsidRPr="00757DE0" w:rsidTr="003C0ACA">
        <w:tc>
          <w:tcPr>
            <w:tcW w:w="959" w:type="dxa"/>
            <w:shd w:val="clear" w:color="auto" w:fill="CCCCCC"/>
          </w:tcPr>
          <w:p w:rsidR="00A06D69" w:rsidRPr="00757DE0" w:rsidRDefault="00A06D69" w:rsidP="00757DE0">
            <w:pPr>
              <w:jc w:val="left"/>
              <w:rPr>
                <w:sz w:val="24"/>
              </w:rPr>
            </w:pPr>
            <w:r>
              <w:rPr>
                <w:sz w:val="24"/>
              </w:rPr>
              <w:t>2</w:t>
            </w:r>
          </w:p>
        </w:tc>
        <w:tc>
          <w:tcPr>
            <w:tcW w:w="2126" w:type="dxa"/>
            <w:shd w:val="clear" w:color="auto" w:fill="CCCCCC"/>
          </w:tcPr>
          <w:p w:rsidR="00A06D69" w:rsidRPr="00857C62" w:rsidRDefault="00A06D69" w:rsidP="00A06D69">
            <w:pPr>
              <w:jc w:val="left"/>
              <w:rPr>
                <w:sz w:val="22"/>
                <w:szCs w:val="22"/>
              </w:rPr>
            </w:pPr>
            <w:r w:rsidRPr="00857C62">
              <w:rPr>
                <w:sz w:val="22"/>
                <w:szCs w:val="22"/>
              </w:rPr>
              <w:t>Der User legt die Positionen des Fahrzeugdepots an.</w:t>
            </w:r>
          </w:p>
        </w:tc>
        <w:tc>
          <w:tcPr>
            <w:tcW w:w="2983" w:type="dxa"/>
            <w:shd w:val="clear" w:color="auto" w:fill="CCCCCC"/>
          </w:tcPr>
          <w:p w:rsidR="00A06D69" w:rsidRPr="00857C62" w:rsidRDefault="00A06D69" w:rsidP="00A06D69">
            <w:pPr>
              <w:jc w:val="left"/>
              <w:rPr>
                <w:sz w:val="22"/>
                <w:szCs w:val="22"/>
              </w:rPr>
            </w:pPr>
            <w:r w:rsidRPr="00857C62">
              <w:rPr>
                <w:sz w:val="22"/>
                <w:szCs w:val="22"/>
              </w:rPr>
              <w:t>Das System setzt die Eingabe grafisch um.</w:t>
            </w:r>
          </w:p>
        </w:tc>
        <w:tc>
          <w:tcPr>
            <w:tcW w:w="2443" w:type="dxa"/>
            <w:shd w:val="clear" w:color="auto" w:fill="FFBEBE"/>
          </w:tcPr>
          <w:p w:rsidR="00A06D69" w:rsidRPr="00857C62" w:rsidRDefault="000D335B" w:rsidP="000D335B">
            <w:pPr>
              <w:jc w:val="left"/>
              <w:rPr>
                <w:sz w:val="22"/>
                <w:szCs w:val="22"/>
              </w:rPr>
            </w:pPr>
            <w:r w:rsidRPr="00857C62">
              <w:rPr>
                <w:sz w:val="22"/>
                <w:szCs w:val="22"/>
              </w:rPr>
              <w:t>Das</w:t>
            </w:r>
            <w:r w:rsidR="000E768D" w:rsidRPr="00857C62">
              <w:rPr>
                <w:sz w:val="22"/>
                <w:szCs w:val="22"/>
              </w:rPr>
              <w:t xml:space="preserve"> Fahrzeugdepot </w:t>
            </w:r>
            <w:r w:rsidRPr="00857C62">
              <w:rPr>
                <w:sz w:val="22"/>
                <w:szCs w:val="22"/>
              </w:rPr>
              <w:t>wird angelegt, aber nicht angezeigt.</w:t>
            </w:r>
          </w:p>
        </w:tc>
        <w:tc>
          <w:tcPr>
            <w:tcW w:w="777" w:type="dxa"/>
            <w:shd w:val="clear" w:color="auto" w:fill="FFBEBE"/>
            <w:vAlign w:val="center"/>
          </w:tcPr>
          <w:p w:rsidR="00A06D69" w:rsidRPr="00757DE0" w:rsidRDefault="000E768D" w:rsidP="003C0ACA">
            <w:pPr>
              <w:jc w:val="center"/>
              <w:rPr>
                <w:sz w:val="24"/>
              </w:rPr>
            </w:pPr>
            <w:r>
              <w:rPr>
                <w:b/>
                <w:bCs/>
                <w:sz w:val="24"/>
              </w:rPr>
              <w:t>X</w:t>
            </w:r>
          </w:p>
        </w:tc>
      </w:tr>
      <w:tr w:rsidR="00A06D69" w:rsidRPr="00757DE0" w:rsidTr="003C0ACA">
        <w:tc>
          <w:tcPr>
            <w:tcW w:w="959" w:type="dxa"/>
            <w:shd w:val="clear" w:color="auto" w:fill="CCCCCC"/>
          </w:tcPr>
          <w:p w:rsidR="00A06D69" w:rsidRPr="00757DE0" w:rsidRDefault="00A06D69" w:rsidP="00757DE0">
            <w:pPr>
              <w:jc w:val="left"/>
              <w:rPr>
                <w:sz w:val="24"/>
              </w:rPr>
            </w:pPr>
            <w:r>
              <w:rPr>
                <w:sz w:val="24"/>
              </w:rPr>
              <w:t>3</w:t>
            </w:r>
          </w:p>
        </w:tc>
        <w:tc>
          <w:tcPr>
            <w:tcW w:w="2126" w:type="dxa"/>
            <w:shd w:val="clear" w:color="auto" w:fill="CCCCCC"/>
          </w:tcPr>
          <w:p w:rsidR="00A06D69" w:rsidRPr="00857C62" w:rsidRDefault="00A06D69" w:rsidP="00A06D69">
            <w:pPr>
              <w:jc w:val="left"/>
              <w:rPr>
                <w:sz w:val="22"/>
                <w:szCs w:val="22"/>
              </w:rPr>
            </w:pPr>
            <w:r w:rsidRPr="00857C62">
              <w:rPr>
                <w:sz w:val="22"/>
                <w:szCs w:val="22"/>
              </w:rPr>
              <w:t>Der User legt den Müllentleerungsort „Plastik“ an.</w:t>
            </w:r>
          </w:p>
        </w:tc>
        <w:tc>
          <w:tcPr>
            <w:tcW w:w="2983" w:type="dxa"/>
            <w:shd w:val="clear" w:color="auto" w:fill="CCCCCC"/>
          </w:tcPr>
          <w:p w:rsidR="00A06D69" w:rsidRPr="00857C62" w:rsidRDefault="00A06D69" w:rsidP="00B47928">
            <w:pPr>
              <w:jc w:val="left"/>
              <w:rPr>
                <w:sz w:val="22"/>
                <w:szCs w:val="22"/>
              </w:rPr>
            </w:pPr>
            <w:r w:rsidRPr="00857C62">
              <w:rPr>
                <w:sz w:val="22"/>
                <w:szCs w:val="22"/>
              </w:rPr>
              <w:t xml:space="preserve">Das System setzt die Eingabe grafisch um und speichert sie. </w:t>
            </w:r>
          </w:p>
        </w:tc>
        <w:tc>
          <w:tcPr>
            <w:tcW w:w="2443" w:type="dxa"/>
            <w:shd w:val="clear" w:color="auto" w:fill="FFBEBE"/>
          </w:tcPr>
          <w:p w:rsidR="00A06D69" w:rsidRPr="00857C62" w:rsidRDefault="000D335B" w:rsidP="00757DE0">
            <w:pPr>
              <w:jc w:val="left"/>
              <w:rPr>
                <w:sz w:val="22"/>
                <w:szCs w:val="22"/>
              </w:rPr>
            </w:pPr>
            <w:r w:rsidRPr="00857C62">
              <w:rPr>
                <w:sz w:val="22"/>
                <w:szCs w:val="22"/>
              </w:rPr>
              <w:t>Das Fahrzeugdepot wird angelegt, aber nicht angezeigt.</w:t>
            </w:r>
          </w:p>
        </w:tc>
        <w:tc>
          <w:tcPr>
            <w:tcW w:w="777" w:type="dxa"/>
            <w:shd w:val="clear" w:color="auto" w:fill="FFBEBE"/>
            <w:vAlign w:val="center"/>
          </w:tcPr>
          <w:p w:rsidR="00A06D69" w:rsidRPr="00757DE0" w:rsidRDefault="000E768D" w:rsidP="003C0ACA">
            <w:pPr>
              <w:jc w:val="center"/>
              <w:rPr>
                <w:sz w:val="24"/>
              </w:rPr>
            </w:pPr>
            <w:r>
              <w:rPr>
                <w:b/>
                <w:bCs/>
                <w:sz w:val="24"/>
              </w:rPr>
              <w:t>X</w:t>
            </w:r>
          </w:p>
        </w:tc>
      </w:tr>
      <w:tr w:rsidR="00A06D69" w:rsidRPr="00757DE0" w:rsidTr="003C0ACA">
        <w:tc>
          <w:tcPr>
            <w:tcW w:w="959" w:type="dxa"/>
            <w:shd w:val="clear" w:color="auto" w:fill="CCCCCC"/>
          </w:tcPr>
          <w:p w:rsidR="00A06D69" w:rsidRPr="00757DE0" w:rsidRDefault="00A06D69" w:rsidP="00757DE0">
            <w:pPr>
              <w:jc w:val="left"/>
              <w:rPr>
                <w:sz w:val="24"/>
              </w:rPr>
            </w:pPr>
            <w:r>
              <w:rPr>
                <w:sz w:val="24"/>
              </w:rPr>
              <w:t>4</w:t>
            </w:r>
          </w:p>
        </w:tc>
        <w:tc>
          <w:tcPr>
            <w:tcW w:w="2126" w:type="dxa"/>
            <w:shd w:val="clear" w:color="auto" w:fill="CCCCCC"/>
          </w:tcPr>
          <w:p w:rsidR="00A06D69" w:rsidRPr="00857C62" w:rsidRDefault="00A06D69" w:rsidP="00A06D69">
            <w:pPr>
              <w:jc w:val="left"/>
              <w:rPr>
                <w:sz w:val="22"/>
                <w:szCs w:val="22"/>
              </w:rPr>
            </w:pPr>
            <w:r w:rsidRPr="00857C62">
              <w:rPr>
                <w:sz w:val="22"/>
                <w:szCs w:val="22"/>
              </w:rPr>
              <w:t>Der User legt den Müllentleerungsort „Papier“ an.</w:t>
            </w:r>
          </w:p>
        </w:tc>
        <w:tc>
          <w:tcPr>
            <w:tcW w:w="2983" w:type="dxa"/>
            <w:shd w:val="clear" w:color="auto" w:fill="CCCCCC"/>
          </w:tcPr>
          <w:p w:rsidR="00A06D69" w:rsidRPr="00857C62" w:rsidRDefault="00A06D69" w:rsidP="00A06D69">
            <w:pPr>
              <w:jc w:val="left"/>
              <w:rPr>
                <w:sz w:val="22"/>
                <w:szCs w:val="22"/>
              </w:rPr>
            </w:pPr>
            <w:r w:rsidRPr="00857C62">
              <w:rPr>
                <w:sz w:val="22"/>
                <w:szCs w:val="22"/>
              </w:rPr>
              <w:t>Das System setzt die Eingabe grafisch um und speichert sie.</w:t>
            </w:r>
          </w:p>
        </w:tc>
        <w:tc>
          <w:tcPr>
            <w:tcW w:w="2443" w:type="dxa"/>
            <w:shd w:val="clear" w:color="auto" w:fill="FFBEBE"/>
          </w:tcPr>
          <w:p w:rsidR="00A06D69" w:rsidRPr="00857C62" w:rsidRDefault="000D335B" w:rsidP="00757DE0">
            <w:pPr>
              <w:jc w:val="left"/>
              <w:rPr>
                <w:sz w:val="22"/>
                <w:szCs w:val="22"/>
              </w:rPr>
            </w:pPr>
            <w:r w:rsidRPr="00857C62">
              <w:rPr>
                <w:sz w:val="22"/>
                <w:szCs w:val="22"/>
              </w:rPr>
              <w:t>Das Fahrzeugdepot wird angelegt, aber nicht angezeigt.</w:t>
            </w:r>
          </w:p>
        </w:tc>
        <w:tc>
          <w:tcPr>
            <w:tcW w:w="777" w:type="dxa"/>
            <w:shd w:val="clear" w:color="auto" w:fill="FFBEBE"/>
            <w:vAlign w:val="center"/>
          </w:tcPr>
          <w:p w:rsidR="00A06D69" w:rsidRPr="00757DE0" w:rsidRDefault="000E768D" w:rsidP="003C0ACA">
            <w:pPr>
              <w:jc w:val="center"/>
              <w:rPr>
                <w:sz w:val="24"/>
              </w:rPr>
            </w:pPr>
            <w:r>
              <w:rPr>
                <w:b/>
                <w:bCs/>
                <w:sz w:val="24"/>
              </w:rPr>
              <w:t>X</w:t>
            </w:r>
          </w:p>
        </w:tc>
      </w:tr>
      <w:tr w:rsidR="00A06D69" w:rsidRPr="00757DE0" w:rsidTr="003C0ACA">
        <w:tc>
          <w:tcPr>
            <w:tcW w:w="959" w:type="dxa"/>
            <w:shd w:val="clear" w:color="auto" w:fill="CCCCCC"/>
          </w:tcPr>
          <w:p w:rsidR="00A06D69" w:rsidRPr="00757DE0" w:rsidRDefault="000D335B" w:rsidP="00757DE0">
            <w:pPr>
              <w:jc w:val="left"/>
              <w:rPr>
                <w:sz w:val="24"/>
              </w:rPr>
            </w:pPr>
            <w:r>
              <w:rPr>
                <w:sz w:val="24"/>
              </w:rPr>
              <w:t>5</w:t>
            </w:r>
          </w:p>
        </w:tc>
        <w:tc>
          <w:tcPr>
            <w:tcW w:w="2126" w:type="dxa"/>
            <w:shd w:val="clear" w:color="auto" w:fill="CCCCCC"/>
          </w:tcPr>
          <w:p w:rsidR="00A06D69" w:rsidRPr="00857C62" w:rsidRDefault="00A06D69" w:rsidP="00A06D69">
            <w:pPr>
              <w:jc w:val="left"/>
              <w:rPr>
                <w:sz w:val="22"/>
                <w:szCs w:val="22"/>
              </w:rPr>
            </w:pPr>
            <w:r w:rsidRPr="00857C62">
              <w:rPr>
                <w:sz w:val="22"/>
                <w:szCs w:val="22"/>
              </w:rPr>
              <w:t>Der User legt den Müllentleerungsort „Biomüll“ an.</w:t>
            </w:r>
          </w:p>
        </w:tc>
        <w:tc>
          <w:tcPr>
            <w:tcW w:w="2983" w:type="dxa"/>
            <w:shd w:val="clear" w:color="auto" w:fill="CCCCCC"/>
          </w:tcPr>
          <w:p w:rsidR="00A06D69" w:rsidRPr="00857C62" w:rsidRDefault="00A06D69" w:rsidP="00A06D69">
            <w:pPr>
              <w:jc w:val="left"/>
              <w:rPr>
                <w:sz w:val="22"/>
                <w:szCs w:val="22"/>
              </w:rPr>
            </w:pPr>
            <w:r w:rsidRPr="00857C62">
              <w:rPr>
                <w:sz w:val="22"/>
                <w:szCs w:val="22"/>
              </w:rPr>
              <w:t>Das System setzt die Eingabe grafisch um und speichert sie.</w:t>
            </w:r>
          </w:p>
        </w:tc>
        <w:tc>
          <w:tcPr>
            <w:tcW w:w="2443" w:type="dxa"/>
            <w:shd w:val="clear" w:color="auto" w:fill="FFBEBE"/>
          </w:tcPr>
          <w:p w:rsidR="00A06D69" w:rsidRPr="00857C62" w:rsidRDefault="000D335B" w:rsidP="00757DE0">
            <w:pPr>
              <w:jc w:val="left"/>
              <w:rPr>
                <w:sz w:val="22"/>
                <w:szCs w:val="22"/>
              </w:rPr>
            </w:pPr>
            <w:r w:rsidRPr="00857C62">
              <w:rPr>
                <w:sz w:val="22"/>
                <w:szCs w:val="22"/>
              </w:rPr>
              <w:t>Das Fahrzeugdepot wird angelegt, aber nicht angezeigt.</w:t>
            </w:r>
          </w:p>
        </w:tc>
        <w:tc>
          <w:tcPr>
            <w:tcW w:w="777" w:type="dxa"/>
            <w:shd w:val="clear" w:color="auto" w:fill="FFBEBE"/>
            <w:vAlign w:val="center"/>
          </w:tcPr>
          <w:p w:rsidR="00A06D69" w:rsidRPr="00757DE0" w:rsidRDefault="000E768D" w:rsidP="003C0ACA">
            <w:pPr>
              <w:jc w:val="center"/>
              <w:rPr>
                <w:sz w:val="24"/>
              </w:rPr>
            </w:pPr>
            <w:r>
              <w:rPr>
                <w:b/>
                <w:bCs/>
                <w:sz w:val="24"/>
              </w:rPr>
              <w:t>X</w:t>
            </w:r>
          </w:p>
        </w:tc>
      </w:tr>
      <w:tr w:rsidR="00A06D69" w:rsidRPr="00757DE0" w:rsidTr="003C0ACA">
        <w:tc>
          <w:tcPr>
            <w:tcW w:w="959" w:type="dxa"/>
            <w:shd w:val="clear" w:color="auto" w:fill="CCCCCC"/>
          </w:tcPr>
          <w:p w:rsidR="00A06D69" w:rsidRDefault="000D335B" w:rsidP="00757DE0">
            <w:pPr>
              <w:jc w:val="left"/>
              <w:rPr>
                <w:sz w:val="24"/>
              </w:rPr>
            </w:pPr>
            <w:r>
              <w:rPr>
                <w:sz w:val="24"/>
              </w:rPr>
              <w:t>6</w:t>
            </w:r>
          </w:p>
        </w:tc>
        <w:tc>
          <w:tcPr>
            <w:tcW w:w="2126" w:type="dxa"/>
            <w:shd w:val="clear" w:color="auto" w:fill="CCCCCC"/>
          </w:tcPr>
          <w:p w:rsidR="00A06D69" w:rsidRPr="00857C62" w:rsidRDefault="00A06D69" w:rsidP="00A06D69">
            <w:pPr>
              <w:jc w:val="left"/>
              <w:rPr>
                <w:sz w:val="22"/>
                <w:szCs w:val="22"/>
              </w:rPr>
            </w:pPr>
            <w:r w:rsidRPr="00857C62">
              <w:rPr>
                <w:sz w:val="22"/>
                <w:szCs w:val="22"/>
              </w:rPr>
              <w:t>Der User legt den Müllentleerungsort „Restmüll“ an.</w:t>
            </w:r>
          </w:p>
        </w:tc>
        <w:tc>
          <w:tcPr>
            <w:tcW w:w="2983" w:type="dxa"/>
            <w:shd w:val="clear" w:color="auto" w:fill="CCCCCC"/>
          </w:tcPr>
          <w:p w:rsidR="00A06D69" w:rsidRPr="00857C62" w:rsidRDefault="00A06D69" w:rsidP="00A06D69">
            <w:pPr>
              <w:jc w:val="left"/>
              <w:rPr>
                <w:sz w:val="22"/>
                <w:szCs w:val="22"/>
              </w:rPr>
            </w:pPr>
            <w:r w:rsidRPr="00857C62">
              <w:rPr>
                <w:sz w:val="22"/>
                <w:szCs w:val="22"/>
              </w:rPr>
              <w:t>Das System setzt die Eingabe grafisch um und speichert sie.</w:t>
            </w:r>
          </w:p>
        </w:tc>
        <w:tc>
          <w:tcPr>
            <w:tcW w:w="2443" w:type="dxa"/>
            <w:shd w:val="clear" w:color="auto" w:fill="FFBEBE"/>
          </w:tcPr>
          <w:p w:rsidR="00A06D69" w:rsidRPr="00857C62" w:rsidRDefault="000D335B" w:rsidP="00757DE0">
            <w:pPr>
              <w:jc w:val="left"/>
              <w:rPr>
                <w:sz w:val="22"/>
                <w:szCs w:val="22"/>
              </w:rPr>
            </w:pPr>
            <w:r w:rsidRPr="00857C62">
              <w:rPr>
                <w:sz w:val="22"/>
                <w:szCs w:val="22"/>
              </w:rPr>
              <w:t>Das Fahrzeugdepot wird angelegt, aber nicht angezeigt.</w:t>
            </w:r>
          </w:p>
        </w:tc>
        <w:tc>
          <w:tcPr>
            <w:tcW w:w="777" w:type="dxa"/>
            <w:shd w:val="clear" w:color="auto" w:fill="FFBEBE"/>
            <w:vAlign w:val="center"/>
          </w:tcPr>
          <w:p w:rsidR="00A06D69" w:rsidRPr="00757DE0" w:rsidRDefault="000E768D" w:rsidP="003C0ACA">
            <w:pPr>
              <w:jc w:val="center"/>
              <w:rPr>
                <w:sz w:val="24"/>
              </w:rPr>
            </w:pPr>
            <w:r>
              <w:rPr>
                <w:b/>
                <w:bCs/>
                <w:sz w:val="24"/>
              </w:rPr>
              <w:t>X</w:t>
            </w:r>
          </w:p>
        </w:tc>
      </w:tr>
      <w:tr w:rsidR="00A06D69" w:rsidRPr="00757DE0" w:rsidTr="003C0ACA">
        <w:tc>
          <w:tcPr>
            <w:tcW w:w="959" w:type="dxa"/>
            <w:shd w:val="clear" w:color="auto" w:fill="CCCCCC"/>
          </w:tcPr>
          <w:p w:rsidR="00A06D69" w:rsidRDefault="000D335B" w:rsidP="00757DE0">
            <w:pPr>
              <w:jc w:val="left"/>
              <w:rPr>
                <w:sz w:val="24"/>
              </w:rPr>
            </w:pPr>
            <w:r>
              <w:rPr>
                <w:sz w:val="24"/>
              </w:rPr>
              <w:t>7</w:t>
            </w:r>
          </w:p>
        </w:tc>
        <w:tc>
          <w:tcPr>
            <w:tcW w:w="2126" w:type="dxa"/>
            <w:shd w:val="clear" w:color="auto" w:fill="CCCCCC"/>
          </w:tcPr>
          <w:p w:rsidR="00A06D69" w:rsidRPr="00857C62" w:rsidRDefault="00A06D69" w:rsidP="00A06D69">
            <w:pPr>
              <w:jc w:val="left"/>
              <w:rPr>
                <w:sz w:val="22"/>
                <w:szCs w:val="22"/>
              </w:rPr>
            </w:pPr>
            <w:r w:rsidRPr="00857C62">
              <w:rPr>
                <w:sz w:val="22"/>
                <w:szCs w:val="22"/>
              </w:rPr>
              <w:t>Der User legt ein Fahrzeug an.</w:t>
            </w:r>
          </w:p>
        </w:tc>
        <w:tc>
          <w:tcPr>
            <w:tcW w:w="2983" w:type="dxa"/>
            <w:shd w:val="clear" w:color="auto" w:fill="CCCCCC"/>
          </w:tcPr>
          <w:p w:rsidR="00A06D69" w:rsidRPr="00857C62" w:rsidRDefault="00A06D69" w:rsidP="00A06D69">
            <w:pPr>
              <w:jc w:val="left"/>
              <w:rPr>
                <w:sz w:val="22"/>
                <w:szCs w:val="22"/>
              </w:rPr>
            </w:pPr>
            <w:r w:rsidRPr="00857C62">
              <w:rPr>
                <w:sz w:val="22"/>
                <w:szCs w:val="22"/>
              </w:rPr>
              <w:t>Das System</w:t>
            </w:r>
            <w:r w:rsidR="000E768D" w:rsidRPr="00857C62">
              <w:rPr>
                <w:sz w:val="22"/>
                <w:szCs w:val="22"/>
              </w:rPr>
              <w:t xml:space="preserve"> erstellt und</w:t>
            </w:r>
            <w:r w:rsidRPr="00857C62">
              <w:rPr>
                <w:sz w:val="22"/>
                <w:szCs w:val="22"/>
              </w:rPr>
              <w:t xml:space="preserve"> speichert das neue Fahrzeug.</w:t>
            </w:r>
          </w:p>
        </w:tc>
        <w:tc>
          <w:tcPr>
            <w:tcW w:w="2443" w:type="dxa"/>
            <w:shd w:val="clear" w:color="auto" w:fill="FFBEBE"/>
          </w:tcPr>
          <w:p w:rsidR="00A06D69" w:rsidRPr="00857C62" w:rsidRDefault="000E768D" w:rsidP="00757DE0">
            <w:pPr>
              <w:jc w:val="left"/>
              <w:rPr>
                <w:sz w:val="22"/>
                <w:szCs w:val="22"/>
              </w:rPr>
            </w:pPr>
            <w:r w:rsidRPr="00857C62">
              <w:rPr>
                <w:sz w:val="22"/>
                <w:szCs w:val="22"/>
              </w:rPr>
              <w:t>Das System erstellt und speichert das neue Fahrzeug</w:t>
            </w:r>
            <w:r w:rsidR="000D335B" w:rsidRPr="00857C62">
              <w:rPr>
                <w:sz w:val="22"/>
                <w:szCs w:val="22"/>
              </w:rPr>
              <w:t xml:space="preserve"> </w:t>
            </w:r>
            <w:r w:rsidR="00857C62" w:rsidRPr="00857C62">
              <w:rPr>
                <w:sz w:val="22"/>
                <w:szCs w:val="22"/>
              </w:rPr>
              <w:t>für die Dauer der Anwendung</w:t>
            </w:r>
            <w:r w:rsidRPr="00857C62">
              <w:rPr>
                <w:sz w:val="22"/>
                <w:szCs w:val="22"/>
              </w:rPr>
              <w:t>.</w:t>
            </w:r>
          </w:p>
        </w:tc>
        <w:tc>
          <w:tcPr>
            <w:tcW w:w="777" w:type="dxa"/>
            <w:shd w:val="clear" w:color="auto" w:fill="FFBEBE"/>
            <w:vAlign w:val="center"/>
          </w:tcPr>
          <w:p w:rsidR="00A06D69" w:rsidRPr="00757DE0" w:rsidRDefault="000E768D" w:rsidP="003C0ACA">
            <w:pPr>
              <w:jc w:val="center"/>
              <w:rPr>
                <w:sz w:val="24"/>
              </w:rPr>
            </w:pPr>
            <w:r w:rsidRPr="00757DE0">
              <w:rPr>
                <w:b/>
                <w:bCs/>
                <w:sz w:val="24"/>
              </w:rPr>
              <w:t>√</w:t>
            </w:r>
          </w:p>
        </w:tc>
      </w:tr>
      <w:tr w:rsidR="00A06D69" w:rsidRPr="00757DE0" w:rsidTr="00A06D69">
        <w:tc>
          <w:tcPr>
            <w:tcW w:w="3085" w:type="dxa"/>
            <w:gridSpan w:val="2"/>
            <w:shd w:val="clear" w:color="auto" w:fill="FFBEBE"/>
          </w:tcPr>
          <w:p w:rsidR="00A06D69" w:rsidRPr="00757DE0" w:rsidRDefault="00A06D69" w:rsidP="00757DE0">
            <w:pPr>
              <w:jc w:val="left"/>
              <w:rPr>
                <w:sz w:val="24"/>
              </w:rPr>
            </w:pPr>
            <w:r>
              <w:rPr>
                <w:sz w:val="24"/>
              </w:rPr>
              <w:t>Testurteil</w:t>
            </w:r>
          </w:p>
        </w:tc>
        <w:tc>
          <w:tcPr>
            <w:tcW w:w="6203" w:type="dxa"/>
            <w:gridSpan w:val="3"/>
            <w:shd w:val="clear" w:color="auto" w:fill="FFBEBE"/>
          </w:tcPr>
          <w:p w:rsidR="00A06D69" w:rsidRPr="0050588A" w:rsidRDefault="00857C62" w:rsidP="00757DE0">
            <w:pPr>
              <w:jc w:val="left"/>
              <w:rPr>
                <w:sz w:val="24"/>
              </w:rPr>
            </w:pPr>
            <w:r w:rsidRPr="0050588A">
              <w:rPr>
                <w:sz w:val="24"/>
              </w:rPr>
              <w:t>Nicht bestanden.</w:t>
            </w:r>
          </w:p>
        </w:tc>
      </w:tr>
    </w:tbl>
    <w:p w:rsidR="000866D0" w:rsidRPr="000866D0" w:rsidRDefault="000866D0" w:rsidP="0001023A"/>
    <w:p w:rsidR="0050588A" w:rsidRDefault="0050588A">
      <w:pPr>
        <w:jc w:val="left"/>
        <w:rPr>
          <w:bCs/>
          <w:sz w:val="24"/>
          <w:szCs w:val="28"/>
        </w:rPr>
      </w:pPr>
      <w:r>
        <w:br w:type="page"/>
      </w:r>
    </w:p>
    <w:p w:rsidR="00B524F8" w:rsidRDefault="00B524F8" w:rsidP="00B524F8">
      <w:pPr>
        <w:pStyle w:val="berschrift4"/>
      </w:pPr>
      <w:r>
        <w:lastRenderedPageBreak/>
        <w:t>Testprotokoll Systemtestfall 1 (</w:t>
      </w:r>
      <w:r w:rsidR="00B47928" w:rsidRPr="000D335B">
        <w:t>2</w:t>
      </w:r>
      <w:r w:rsidR="00CD0405" w:rsidRPr="000D335B">
        <w:t>. Testdurchführung</w:t>
      </w:r>
      <w:r w:rsidRPr="000D335B">
        <w:t>)</w:t>
      </w:r>
    </w:p>
    <w:tbl>
      <w:tblPr>
        <w:tblStyle w:val="Tabellenraster"/>
        <w:tblW w:w="0" w:type="auto"/>
        <w:tblLook w:val="04A0" w:firstRow="1" w:lastRow="0" w:firstColumn="1" w:lastColumn="0" w:noHBand="0" w:noVBand="1"/>
      </w:tblPr>
      <w:tblGrid>
        <w:gridCol w:w="1743"/>
        <w:gridCol w:w="2026"/>
        <w:gridCol w:w="2270"/>
        <w:gridCol w:w="2463"/>
        <w:gridCol w:w="786"/>
      </w:tblGrid>
      <w:tr w:rsidR="00CD0405" w:rsidRPr="00757DE0" w:rsidTr="000D335B">
        <w:tc>
          <w:tcPr>
            <w:tcW w:w="3769" w:type="dxa"/>
            <w:gridSpan w:val="2"/>
            <w:shd w:val="clear" w:color="auto" w:fill="FFBEBE"/>
          </w:tcPr>
          <w:p w:rsidR="00CD0405" w:rsidRPr="00757DE0" w:rsidRDefault="00CD0405" w:rsidP="0038711E">
            <w:pPr>
              <w:jc w:val="left"/>
              <w:rPr>
                <w:sz w:val="24"/>
              </w:rPr>
            </w:pPr>
            <w:r w:rsidRPr="00757DE0">
              <w:rPr>
                <w:sz w:val="24"/>
              </w:rPr>
              <w:t>Datum</w:t>
            </w:r>
          </w:p>
        </w:tc>
        <w:tc>
          <w:tcPr>
            <w:tcW w:w="5519" w:type="dxa"/>
            <w:gridSpan w:val="3"/>
            <w:shd w:val="clear" w:color="auto" w:fill="FFBEBE"/>
          </w:tcPr>
          <w:p w:rsidR="00CD0405" w:rsidRPr="00757DE0" w:rsidRDefault="00B47928" w:rsidP="0038711E">
            <w:pPr>
              <w:jc w:val="left"/>
              <w:rPr>
                <w:sz w:val="24"/>
              </w:rPr>
            </w:pPr>
            <w:r>
              <w:rPr>
                <w:sz w:val="24"/>
              </w:rPr>
              <w:t>5.7.2013</w:t>
            </w:r>
          </w:p>
        </w:tc>
      </w:tr>
      <w:tr w:rsidR="00CD0405" w:rsidRPr="00757DE0" w:rsidTr="000D335B">
        <w:tc>
          <w:tcPr>
            <w:tcW w:w="3769" w:type="dxa"/>
            <w:gridSpan w:val="2"/>
            <w:shd w:val="clear" w:color="auto" w:fill="FFBEBE"/>
          </w:tcPr>
          <w:p w:rsidR="00CD0405" w:rsidRPr="00757DE0" w:rsidRDefault="00CD0405" w:rsidP="0038711E">
            <w:pPr>
              <w:jc w:val="left"/>
              <w:rPr>
                <w:sz w:val="24"/>
              </w:rPr>
            </w:pPr>
            <w:r w:rsidRPr="00757DE0">
              <w:rPr>
                <w:sz w:val="24"/>
              </w:rPr>
              <w:t>Tester</w:t>
            </w:r>
          </w:p>
        </w:tc>
        <w:tc>
          <w:tcPr>
            <w:tcW w:w="5519" w:type="dxa"/>
            <w:gridSpan w:val="3"/>
            <w:shd w:val="clear" w:color="auto" w:fill="FFBEBE"/>
          </w:tcPr>
          <w:p w:rsidR="00CD0405" w:rsidRPr="00757DE0" w:rsidRDefault="006F5B12" w:rsidP="0038711E">
            <w:pPr>
              <w:jc w:val="left"/>
              <w:rPr>
                <w:sz w:val="24"/>
              </w:rPr>
            </w:pPr>
            <w:r>
              <w:rPr>
                <w:sz w:val="24"/>
              </w:rPr>
              <w:t>Vanessa Vogt</w:t>
            </w:r>
          </w:p>
        </w:tc>
      </w:tr>
      <w:tr w:rsidR="00CD0405" w:rsidRPr="00757DE0" w:rsidTr="000D335B">
        <w:tc>
          <w:tcPr>
            <w:tcW w:w="3769" w:type="dxa"/>
            <w:gridSpan w:val="2"/>
            <w:shd w:val="clear" w:color="auto" w:fill="FFBEBE"/>
          </w:tcPr>
          <w:p w:rsidR="00CD0405" w:rsidRPr="00757DE0" w:rsidRDefault="00CD0405" w:rsidP="0038711E">
            <w:pPr>
              <w:jc w:val="left"/>
              <w:rPr>
                <w:sz w:val="24"/>
              </w:rPr>
            </w:pPr>
            <w:r w:rsidRPr="00757DE0">
              <w:rPr>
                <w:sz w:val="24"/>
              </w:rPr>
              <w:t>Version der Software</w:t>
            </w:r>
          </w:p>
        </w:tc>
        <w:tc>
          <w:tcPr>
            <w:tcW w:w="5519" w:type="dxa"/>
            <w:gridSpan w:val="3"/>
            <w:shd w:val="clear" w:color="auto" w:fill="FFBEBE"/>
          </w:tcPr>
          <w:p w:rsidR="00CD0405" w:rsidRPr="00757DE0" w:rsidRDefault="0050588A" w:rsidP="0038711E">
            <w:pPr>
              <w:jc w:val="left"/>
              <w:rPr>
                <w:sz w:val="24"/>
              </w:rPr>
            </w:pPr>
            <w:r>
              <w:rPr>
                <w:sz w:val="24"/>
              </w:rPr>
              <w:t>0.</w:t>
            </w:r>
            <w:r w:rsidR="006F5B12">
              <w:rPr>
                <w:sz w:val="24"/>
              </w:rPr>
              <w:t>89</w:t>
            </w:r>
          </w:p>
        </w:tc>
      </w:tr>
      <w:tr w:rsidR="00CD0405" w:rsidRPr="00757DE0" w:rsidTr="000D335B">
        <w:tc>
          <w:tcPr>
            <w:tcW w:w="3769" w:type="dxa"/>
            <w:gridSpan w:val="2"/>
            <w:shd w:val="clear" w:color="auto" w:fill="CCCCCC"/>
          </w:tcPr>
          <w:p w:rsidR="00CD0405" w:rsidRPr="00757DE0" w:rsidRDefault="00CD0405" w:rsidP="0038711E">
            <w:pPr>
              <w:jc w:val="left"/>
              <w:rPr>
                <w:sz w:val="24"/>
              </w:rPr>
            </w:pPr>
            <w:r w:rsidRPr="00757DE0">
              <w:rPr>
                <w:sz w:val="24"/>
              </w:rPr>
              <w:t>Szenario</w:t>
            </w:r>
          </w:p>
        </w:tc>
        <w:tc>
          <w:tcPr>
            <w:tcW w:w="5519" w:type="dxa"/>
            <w:gridSpan w:val="3"/>
            <w:shd w:val="clear" w:color="auto" w:fill="CCCCCC"/>
          </w:tcPr>
          <w:p w:rsidR="00CD0405" w:rsidRPr="00757DE0" w:rsidRDefault="00857C62" w:rsidP="0038711E">
            <w:pPr>
              <w:jc w:val="left"/>
              <w:rPr>
                <w:sz w:val="24"/>
              </w:rPr>
            </w:pPr>
            <w:r w:rsidRPr="00857C62">
              <w:rPr>
                <w:sz w:val="22"/>
              </w:rPr>
              <w:t>Szenario 1: Dateneingabe</w:t>
            </w:r>
          </w:p>
        </w:tc>
      </w:tr>
      <w:tr w:rsidR="00CD0405" w:rsidRPr="00757DE0" w:rsidTr="000D335B">
        <w:tc>
          <w:tcPr>
            <w:tcW w:w="1743" w:type="dxa"/>
            <w:shd w:val="clear" w:color="auto" w:fill="CCCCCC"/>
          </w:tcPr>
          <w:p w:rsidR="00CD0405" w:rsidRPr="00757DE0" w:rsidRDefault="00CD0405" w:rsidP="0038711E">
            <w:pPr>
              <w:jc w:val="left"/>
              <w:rPr>
                <w:sz w:val="24"/>
              </w:rPr>
            </w:pPr>
            <w:r>
              <w:rPr>
                <w:sz w:val="24"/>
              </w:rPr>
              <w:t>Schritt</w:t>
            </w:r>
          </w:p>
        </w:tc>
        <w:tc>
          <w:tcPr>
            <w:tcW w:w="2026" w:type="dxa"/>
            <w:shd w:val="clear" w:color="auto" w:fill="CCCCCC"/>
          </w:tcPr>
          <w:p w:rsidR="00CD0405" w:rsidRPr="00757DE0" w:rsidRDefault="00CD0405" w:rsidP="0038711E">
            <w:pPr>
              <w:jc w:val="left"/>
              <w:rPr>
                <w:sz w:val="24"/>
              </w:rPr>
            </w:pPr>
            <w:r>
              <w:rPr>
                <w:sz w:val="24"/>
              </w:rPr>
              <w:t>Aktion (User)</w:t>
            </w:r>
          </w:p>
        </w:tc>
        <w:tc>
          <w:tcPr>
            <w:tcW w:w="2270" w:type="dxa"/>
            <w:shd w:val="clear" w:color="auto" w:fill="CCCCCC"/>
          </w:tcPr>
          <w:p w:rsidR="00CD0405" w:rsidRPr="00757DE0" w:rsidRDefault="00CD0405" w:rsidP="0038711E">
            <w:pPr>
              <w:jc w:val="left"/>
              <w:rPr>
                <w:sz w:val="24"/>
              </w:rPr>
            </w:pPr>
            <w:r>
              <w:rPr>
                <w:sz w:val="24"/>
              </w:rPr>
              <w:t>Erwartete Reaktion (System)</w:t>
            </w:r>
          </w:p>
        </w:tc>
        <w:tc>
          <w:tcPr>
            <w:tcW w:w="2463" w:type="dxa"/>
            <w:shd w:val="clear" w:color="auto" w:fill="FFBEBE"/>
          </w:tcPr>
          <w:p w:rsidR="00CD0405" w:rsidRPr="00757DE0" w:rsidRDefault="00CD0405" w:rsidP="0038711E">
            <w:pPr>
              <w:jc w:val="left"/>
              <w:rPr>
                <w:sz w:val="24"/>
              </w:rPr>
            </w:pPr>
            <w:r>
              <w:rPr>
                <w:sz w:val="24"/>
              </w:rPr>
              <w:t>Tatsächliche Reaktion (System)</w:t>
            </w:r>
          </w:p>
        </w:tc>
        <w:tc>
          <w:tcPr>
            <w:tcW w:w="786" w:type="dxa"/>
            <w:shd w:val="clear" w:color="auto" w:fill="FFBEBE"/>
            <w:vAlign w:val="center"/>
          </w:tcPr>
          <w:p w:rsidR="00CD0405" w:rsidRPr="00757DE0" w:rsidRDefault="00CD0405" w:rsidP="0038711E">
            <w:pPr>
              <w:jc w:val="center"/>
              <w:rPr>
                <w:sz w:val="24"/>
              </w:rPr>
            </w:pPr>
            <w:r w:rsidRPr="00757DE0">
              <w:rPr>
                <w:b/>
                <w:bCs/>
                <w:sz w:val="24"/>
              </w:rPr>
              <w:t>√</w:t>
            </w:r>
            <w:r>
              <w:rPr>
                <w:b/>
                <w:bCs/>
                <w:sz w:val="24"/>
              </w:rPr>
              <w:t xml:space="preserve"> / X</w:t>
            </w:r>
          </w:p>
        </w:tc>
      </w:tr>
      <w:tr w:rsidR="000D0C60" w:rsidRPr="00757DE0" w:rsidTr="003C0ACA">
        <w:tc>
          <w:tcPr>
            <w:tcW w:w="1743" w:type="dxa"/>
            <w:shd w:val="clear" w:color="auto" w:fill="CCCCCC"/>
          </w:tcPr>
          <w:p w:rsidR="000D0C60" w:rsidRPr="00757DE0" w:rsidRDefault="000D0C60" w:rsidP="0038711E">
            <w:pPr>
              <w:jc w:val="left"/>
              <w:rPr>
                <w:sz w:val="24"/>
              </w:rPr>
            </w:pPr>
            <w:r>
              <w:rPr>
                <w:sz w:val="24"/>
              </w:rPr>
              <w:t>1</w:t>
            </w:r>
          </w:p>
        </w:tc>
        <w:tc>
          <w:tcPr>
            <w:tcW w:w="2026" w:type="dxa"/>
            <w:shd w:val="clear" w:color="auto" w:fill="CCCCCC"/>
          </w:tcPr>
          <w:p w:rsidR="000D0C60" w:rsidRPr="00857C62" w:rsidRDefault="000D0C60" w:rsidP="00505FF4">
            <w:pPr>
              <w:jc w:val="left"/>
              <w:rPr>
                <w:sz w:val="22"/>
                <w:szCs w:val="22"/>
              </w:rPr>
            </w:pPr>
            <w:r w:rsidRPr="00857C62">
              <w:rPr>
                <w:sz w:val="22"/>
                <w:szCs w:val="22"/>
              </w:rPr>
              <w:t>Der Benutzer importiert die Karte.</w:t>
            </w:r>
          </w:p>
        </w:tc>
        <w:tc>
          <w:tcPr>
            <w:tcW w:w="2270" w:type="dxa"/>
            <w:shd w:val="clear" w:color="auto" w:fill="CCCCCC"/>
          </w:tcPr>
          <w:p w:rsidR="000D0C60" w:rsidRPr="00857C62" w:rsidRDefault="000D0C60" w:rsidP="00505FF4">
            <w:pPr>
              <w:jc w:val="left"/>
              <w:rPr>
                <w:sz w:val="22"/>
                <w:szCs w:val="22"/>
              </w:rPr>
            </w:pPr>
            <w:r w:rsidRPr="00857C62">
              <w:rPr>
                <w:sz w:val="22"/>
                <w:szCs w:val="22"/>
              </w:rPr>
              <w:t>Das System lädt die OSM-Datei und berechnet die Darstellung.</w:t>
            </w:r>
          </w:p>
        </w:tc>
        <w:tc>
          <w:tcPr>
            <w:tcW w:w="2463" w:type="dxa"/>
            <w:shd w:val="clear" w:color="auto" w:fill="FFBEBE"/>
          </w:tcPr>
          <w:p w:rsidR="000D0C60" w:rsidRPr="00857C62" w:rsidRDefault="000D0C60" w:rsidP="0038711E">
            <w:pPr>
              <w:jc w:val="left"/>
              <w:rPr>
                <w:sz w:val="22"/>
                <w:szCs w:val="22"/>
              </w:rPr>
            </w:pPr>
            <w:r w:rsidRPr="00857C62">
              <w:rPr>
                <w:sz w:val="22"/>
                <w:szCs w:val="22"/>
              </w:rPr>
              <w:t>Das System lädt die OSM-Datei und berechnet die Darstellung.</w:t>
            </w:r>
          </w:p>
        </w:tc>
        <w:tc>
          <w:tcPr>
            <w:tcW w:w="786" w:type="dxa"/>
            <w:shd w:val="clear" w:color="auto" w:fill="FFBEBE"/>
            <w:vAlign w:val="center"/>
          </w:tcPr>
          <w:p w:rsidR="000D0C60" w:rsidRDefault="000D0C60" w:rsidP="003C0ACA">
            <w:pPr>
              <w:jc w:val="center"/>
            </w:pPr>
            <w:r w:rsidRPr="00A548BF">
              <w:rPr>
                <w:b/>
                <w:bCs/>
                <w:sz w:val="24"/>
              </w:rPr>
              <w:t>√</w:t>
            </w:r>
          </w:p>
        </w:tc>
      </w:tr>
      <w:tr w:rsidR="000D0C60" w:rsidRPr="00757DE0" w:rsidTr="003C0ACA">
        <w:tc>
          <w:tcPr>
            <w:tcW w:w="1743" w:type="dxa"/>
            <w:shd w:val="clear" w:color="auto" w:fill="CCCCCC"/>
          </w:tcPr>
          <w:p w:rsidR="000D0C60" w:rsidRPr="00757DE0" w:rsidRDefault="000D0C60" w:rsidP="0038711E">
            <w:pPr>
              <w:jc w:val="left"/>
              <w:rPr>
                <w:sz w:val="24"/>
              </w:rPr>
            </w:pPr>
            <w:r>
              <w:rPr>
                <w:sz w:val="24"/>
              </w:rPr>
              <w:t>2</w:t>
            </w:r>
          </w:p>
        </w:tc>
        <w:tc>
          <w:tcPr>
            <w:tcW w:w="2026" w:type="dxa"/>
            <w:shd w:val="clear" w:color="auto" w:fill="CCCCCC"/>
          </w:tcPr>
          <w:p w:rsidR="000D0C60" w:rsidRPr="00857C62" w:rsidRDefault="000D0C60" w:rsidP="00505FF4">
            <w:pPr>
              <w:jc w:val="left"/>
              <w:rPr>
                <w:sz w:val="22"/>
                <w:szCs w:val="22"/>
              </w:rPr>
            </w:pPr>
            <w:r w:rsidRPr="00857C62">
              <w:rPr>
                <w:sz w:val="22"/>
                <w:szCs w:val="22"/>
              </w:rPr>
              <w:t>Der User legt die Positionen des Fahrzeugdepots an.</w:t>
            </w:r>
          </w:p>
        </w:tc>
        <w:tc>
          <w:tcPr>
            <w:tcW w:w="2270" w:type="dxa"/>
            <w:shd w:val="clear" w:color="auto" w:fill="CCCCCC"/>
          </w:tcPr>
          <w:p w:rsidR="000D0C60" w:rsidRPr="00857C62" w:rsidRDefault="000D0C60" w:rsidP="00505FF4">
            <w:pPr>
              <w:jc w:val="left"/>
              <w:rPr>
                <w:sz w:val="22"/>
                <w:szCs w:val="22"/>
              </w:rPr>
            </w:pPr>
            <w:r w:rsidRPr="00857C62">
              <w:rPr>
                <w:sz w:val="22"/>
                <w:szCs w:val="22"/>
              </w:rPr>
              <w:t>Das System setzt die Eingabe grafisch um.</w:t>
            </w:r>
          </w:p>
        </w:tc>
        <w:tc>
          <w:tcPr>
            <w:tcW w:w="2463" w:type="dxa"/>
            <w:shd w:val="clear" w:color="auto" w:fill="FFBEBE"/>
          </w:tcPr>
          <w:p w:rsidR="000D0C60" w:rsidRPr="00857C62" w:rsidRDefault="000D0C60" w:rsidP="0038711E">
            <w:pPr>
              <w:jc w:val="left"/>
              <w:rPr>
                <w:sz w:val="22"/>
                <w:szCs w:val="22"/>
              </w:rPr>
            </w:pPr>
            <w:r w:rsidRPr="00857C62">
              <w:rPr>
                <w:sz w:val="22"/>
                <w:szCs w:val="22"/>
              </w:rPr>
              <w:t>Das System stellt das Fahrzeugdepot grafisch dar.</w:t>
            </w:r>
          </w:p>
        </w:tc>
        <w:tc>
          <w:tcPr>
            <w:tcW w:w="786" w:type="dxa"/>
            <w:shd w:val="clear" w:color="auto" w:fill="FFBEBE"/>
            <w:vAlign w:val="center"/>
          </w:tcPr>
          <w:p w:rsidR="000D0C60" w:rsidRDefault="000D0C60" w:rsidP="003C0ACA">
            <w:pPr>
              <w:jc w:val="center"/>
            </w:pPr>
            <w:r w:rsidRPr="00A548BF">
              <w:rPr>
                <w:b/>
                <w:bCs/>
                <w:sz w:val="24"/>
              </w:rPr>
              <w:t>√</w:t>
            </w:r>
          </w:p>
        </w:tc>
      </w:tr>
      <w:tr w:rsidR="000D0C60" w:rsidRPr="00757DE0" w:rsidTr="003C0ACA">
        <w:tc>
          <w:tcPr>
            <w:tcW w:w="1743" w:type="dxa"/>
            <w:shd w:val="clear" w:color="auto" w:fill="CCCCCC"/>
          </w:tcPr>
          <w:p w:rsidR="000D0C60" w:rsidRPr="00757DE0" w:rsidRDefault="000D0C60" w:rsidP="0038711E">
            <w:pPr>
              <w:jc w:val="left"/>
              <w:rPr>
                <w:sz w:val="24"/>
              </w:rPr>
            </w:pPr>
            <w:r>
              <w:rPr>
                <w:sz w:val="24"/>
              </w:rPr>
              <w:t>3</w:t>
            </w:r>
          </w:p>
        </w:tc>
        <w:tc>
          <w:tcPr>
            <w:tcW w:w="2026" w:type="dxa"/>
            <w:shd w:val="clear" w:color="auto" w:fill="CCCCCC"/>
          </w:tcPr>
          <w:p w:rsidR="000D0C60" w:rsidRPr="00857C62" w:rsidRDefault="000D0C60" w:rsidP="00505FF4">
            <w:pPr>
              <w:jc w:val="left"/>
              <w:rPr>
                <w:sz w:val="22"/>
                <w:szCs w:val="22"/>
              </w:rPr>
            </w:pPr>
            <w:r w:rsidRPr="00857C62">
              <w:rPr>
                <w:sz w:val="22"/>
                <w:szCs w:val="22"/>
              </w:rPr>
              <w:t>Der User legt den Müllentleerungsort „Plastik“ an.</w:t>
            </w:r>
          </w:p>
        </w:tc>
        <w:tc>
          <w:tcPr>
            <w:tcW w:w="2270" w:type="dxa"/>
            <w:shd w:val="clear" w:color="auto" w:fill="CCCCCC"/>
          </w:tcPr>
          <w:p w:rsidR="000D0C60" w:rsidRPr="00857C62" w:rsidRDefault="000D0C60" w:rsidP="00505FF4">
            <w:pPr>
              <w:jc w:val="left"/>
              <w:rPr>
                <w:sz w:val="22"/>
                <w:szCs w:val="22"/>
              </w:rPr>
            </w:pPr>
            <w:r w:rsidRPr="00857C62">
              <w:rPr>
                <w:sz w:val="22"/>
                <w:szCs w:val="22"/>
              </w:rPr>
              <w:t xml:space="preserve">Das System setzt die Eingabe grafisch um und speichert sie. </w:t>
            </w:r>
          </w:p>
        </w:tc>
        <w:tc>
          <w:tcPr>
            <w:tcW w:w="2463" w:type="dxa"/>
            <w:shd w:val="clear" w:color="auto" w:fill="FFBEBE"/>
          </w:tcPr>
          <w:p w:rsidR="000D0C60" w:rsidRPr="00857C62" w:rsidRDefault="000D0C60" w:rsidP="000D0C60">
            <w:pPr>
              <w:jc w:val="left"/>
              <w:rPr>
                <w:sz w:val="22"/>
                <w:szCs w:val="22"/>
              </w:rPr>
            </w:pPr>
            <w:r w:rsidRPr="00857C62">
              <w:rPr>
                <w:sz w:val="22"/>
                <w:szCs w:val="22"/>
              </w:rPr>
              <w:t>Das System stellt den Müllentleerungs-ort „Plastik“ grafisch dar.</w:t>
            </w:r>
          </w:p>
        </w:tc>
        <w:tc>
          <w:tcPr>
            <w:tcW w:w="786" w:type="dxa"/>
            <w:shd w:val="clear" w:color="auto" w:fill="FFBEBE"/>
            <w:vAlign w:val="center"/>
          </w:tcPr>
          <w:p w:rsidR="000D0C60" w:rsidRDefault="000D0C60" w:rsidP="003C0ACA">
            <w:pPr>
              <w:jc w:val="center"/>
            </w:pPr>
            <w:r w:rsidRPr="00A548BF">
              <w:rPr>
                <w:b/>
                <w:bCs/>
                <w:sz w:val="24"/>
              </w:rPr>
              <w:t>√</w:t>
            </w:r>
          </w:p>
        </w:tc>
      </w:tr>
      <w:tr w:rsidR="000D0C60" w:rsidRPr="00757DE0" w:rsidTr="003C0ACA">
        <w:tc>
          <w:tcPr>
            <w:tcW w:w="1743" w:type="dxa"/>
            <w:shd w:val="clear" w:color="auto" w:fill="CCCCCC"/>
          </w:tcPr>
          <w:p w:rsidR="000D0C60" w:rsidRPr="00757DE0" w:rsidRDefault="000D0C60" w:rsidP="0038711E">
            <w:pPr>
              <w:jc w:val="left"/>
              <w:rPr>
                <w:sz w:val="24"/>
              </w:rPr>
            </w:pPr>
            <w:r>
              <w:rPr>
                <w:sz w:val="24"/>
              </w:rPr>
              <w:t>4</w:t>
            </w:r>
          </w:p>
        </w:tc>
        <w:tc>
          <w:tcPr>
            <w:tcW w:w="2026" w:type="dxa"/>
            <w:shd w:val="clear" w:color="auto" w:fill="CCCCCC"/>
          </w:tcPr>
          <w:p w:rsidR="000D0C60" w:rsidRPr="00857C62" w:rsidRDefault="000D0C60" w:rsidP="00505FF4">
            <w:pPr>
              <w:jc w:val="left"/>
              <w:rPr>
                <w:sz w:val="22"/>
                <w:szCs w:val="22"/>
              </w:rPr>
            </w:pPr>
            <w:r w:rsidRPr="00857C62">
              <w:rPr>
                <w:sz w:val="22"/>
                <w:szCs w:val="22"/>
              </w:rPr>
              <w:t>Der User legt den Müllentleerungsort „Papier“ an.</w:t>
            </w:r>
          </w:p>
        </w:tc>
        <w:tc>
          <w:tcPr>
            <w:tcW w:w="2270" w:type="dxa"/>
            <w:shd w:val="clear" w:color="auto" w:fill="CCCCCC"/>
          </w:tcPr>
          <w:p w:rsidR="000D0C60" w:rsidRPr="00857C62" w:rsidRDefault="000D0C60" w:rsidP="00505FF4">
            <w:pPr>
              <w:jc w:val="left"/>
              <w:rPr>
                <w:sz w:val="22"/>
                <w:szCs w:val="22"/>
              </w:rPr>
            </w:pPr>
            <w:r w:rsidRPr="00857C62">
              <w:rPr>
                <w:sz w:val="22"/>
                <w:szCs w:val="22"/>
              </w:rPr>
              <w:t>Das System setzt die Eingabe grafisch um und speichert sie.</w:t>
            </w:r>
          </w:p>
        </w:tc>
        <w:tc>
          <w:tcPr>
            <w:tcW w:w="2463" w:type="dxa"/>
            <w:shd w:val="clear" w:color="auto" w:fill="FFBEBE"/>
          </w:tcPr>
          <w:p w:rsidR="000D0C60" w:rsidRPr="00857C62" w:rsidRDefault="000D0C60" w:rsidP="000D0C60">
            <w:pPr>
              <w:jc w:val="left"/>
              <w:rPr>
                <w:sz w:val="22"/>
                <w:szCs w:val="22"/>
              </w:rPr>
            </w:pPr>
            <w:r w:rsidRPr="00857C62">
              <w:rPr>
                <w:sz w:val="22"/>
                <w:szCs w:val="22"/>
              </w:rPr>
              <w:t>Das System stellt den Müllentleerungs-ort „Papier“ grafisch dar.</w:t>
            </w:r>
          </w:p>
        </w:tc>
        <w:tc>
          <w:tcPr>
            <w:tcW w:w="786" w:type="dxa"/>
            <w:shd w:val="clear" w:color="auto" w:fill="FFBEBE"/>
            <w:vAlign w:val="center"/>
          </w:tcPr>
          <w:p w:rsidR="000D0C60" w:rsidRDefault="000D0C60" w:rsidP="003C0ACA">
            <w:pPr>
              <w:jc w:val="center"/>
            </w:pPr>
            <w:r w:rsidRPr="00A548BF">
              <w:rPr>
                <w:b/>
                <w:bCs/>
                <w:sz w:val="24"/>
              </w:rPr>
              <w:t>√</w:t>
            </w:r>
          </w:p>
        </w:tc>
      </w:tr>
      <w:tr w:rsidR="000D0C60" w:rsidRPr="00757DE0" w:rsidTr="003C0ACA">
        <w:tc>
          <w:tcPr>
            <w:tcW w:w="1743" w:type="dxa"/>
            <w:shd w:val="clear" w:color="auto" w:fill="CCCCCC"/>
          </w:tcPr>
          <w:p w:rsidR="000D0C60" w:rsidRPr="00757DE0" w:rsidRDefault="000D0C60" w:rsidP="0038711E">
            <w:pPr>
              <w:jc w:val="left"/>
              <w:rPr>
                <w:sz w:val="24"/>
              </w:rPr>
            </w:pPr>
            <w:r>
              <w:rPr>
                <w:sz w:val="24"/>
              </w:rPr>
              <w:t>5</w:t>
            </w:r>
          </w:p>
        </w:tc>
        <w:tc>
          <w:tcPr>
            <w:tcW w:w="2026" w:type="dxa"/>
            <w:shd w:val="clear" w:color="auto" w:fill="CCCCCC"/>
          </w:tcPr>
          <w:p w:rsidR="000D0C60" w:rsidRPr="00857C62" w:rsidRDefault="000D0C60" w:rsidP="00505FF4">
            <w:pPr>
              <w:jc w:val="left"/>
              <w:rPr>
                <w:sz w:val="22"/>
                <w:szCs w:val="22"/>
              </w:rPr>
            </w:pPr>
            <w:r w:rsidRPr="00857C62">
              <w:rPr>
                <w:sz w:val="22"/>
                <w:szCs w:val="22"/>
              </w:rPr>
              <w:t>Der User legt den Müllentleerungsort „Biomüll“ an.</w:t>
            </w:r>
          </w:p>
        </w:tc>
        <w:tc>
          <w:tcPr>
            <w:tcW w:w="2270" w:type="dxa"/>
            <w:shd w:val="clear" w:color="auto" w:fill="CCCCCC"/>
          </w:tcPr>
          <w:p w:rsidR="000D0C60" w:rsidRPr="00857C62" w:rsidRDefault="000D0C60" w:rsidP="00505FF4">
            <w:pPr>
              <w:jc w:val="left"/>
              <w:rPr>
                <w:sz w:val="22"/>
                <w:szCs w:val="22"/>
              </w:rPr>
            </w:pPr>
            <w:r w:rsidRPr="00857C62">
              <w:rPr>
                <w:sz w:val="22"/>
                <w:szCs w:val="22"/>
              </w:rPr>
              <w:t>Das System setzt die Eingabe grafisch um und speichert sie.</w:t>
            </w:r>
          </w:p>
        </w:tc>
        <w:tc>
          <w:tcPr>
            <w:tcW w:w="2463" w:type="dxa"/>
            <w:shd w:val="clear" w:color="auto" w:fill="FFBEBE"/>
          </w:tcPr>
          <w:p w:rsidR="000D0C60" w:rsidRPr="00857C62" w:rsidRDefault="000D0C60" w:rsidP="000D0C60">
            <w:pPr>
              <w:jc w:val="left"/>
              <w:rPr>
                <w:sz w:val="22"/>
                <w:szCs w:val="22"/>
              </w:rPr>
            </w:pPr>
            <w:r w:rsidRPr="00857C62">
              <w:rPr>
                <w:sz w:val="22"/>
                <w:szCs w:val="22"/>
              </w:rPr>
              <w:t>Das System stellt den Müllentleerungs-ort „Biomüll“ grafisch dar.</w:t>
            </w:r>
          </w:p>
        </w:tc>
        <w:tc>
          <w:tcPr>
            <w:tcW w:w="786" w:type="dxa"/>
            <w:shd w:val="clear" w:color="auto" w:fill="FFBEBE"/>
            <w:vAlign w:val="center"/>
          </w:tcPr>
          <w:p w:rsidR="000D0C60" w:rsidRDefault="000D0C60" w:rsidP="003C0ACA">
            <w:pPr>
              <w:jc w:val="center"/>
            </w:pPr>
            <w:r w:rsidRPr="00A548BF">
              <w:rPr>
                <w:b/>
                <w:bCs/>
                <w:sz w:val="24"/>
              </w:rPr>
              <w:t>√</w:t>
            </w:r>
          </w:p>
        </w:tc>
      </w:tr>
      <w:tr w:rsidR="000D0C60" w:rsidRPr="00757DE0" w:rsidTr="003C0ACA">
        <w:tc>
          <w:tcPr>
            <w:tcW w:w="1743" w:type="dxa"/>
            <w:shd w:val="clear" w:color="auto" w:fill="CCCCCC"/>
          </w:tcPr>
          <w:p w:rsidR="000D0C60" w:rsidRDefault="000D0C60" w:rsidP="0038711E">
            <w:pPr>
              <w:jc w:val="left"/>
              <w:rPr>
                <w:sz w:val="24"/>
              </w:rPr>
            </w:pPr>
            <w:r>
              <w:rPr>
                <w:sz w:val="24"/>
              </w:rPr>
              <w:t>6</w:t>
            </w:r>
          </w:p>
        </w:tc>
        <w:tc>
          <w:tcPr>
            <w:tcW w:w="2026" w:type="dxa"/>
            <w:shd w:val="clear" w:color="auto" w:fill="CCCCCC"/>
          </w:tcPr>
          <w:p w:rsidR="000D0C60" w:rsidRPr="00857C62" w:rsidRDefault="000D0C60" w:rsidP="00505FF4">
            <w:pPr>
              <w:jc w:val="left"/>
              <w:rPr>
                <w:sz w:val="22"/>
                <w:szCs w:val="22"/>
              </w:rPr>
            </w:pPr>
            <w:r w:rsidRPr="00857C62">
              <w:rPr>
                <w:sz w:val="22"/>
                <w:szCs w:val="22"/>
              </w:rPr>
              <w:t>Der User legt den Müllentleerungsort „Restmüll“ an.</w:t>
            </w:r>
          </w:p>
        </w:tc>
        <w:tc>
          <w:tcPr>
            <w:tcW w:w="2270" w:type="dxa"/>
            <w:shd w:val="clear" w:color="auto" w:fill="CCCCCC"/>
          </w:tcPr>
          <w:p w:rsidR="000D0C60" w:rsidRPr="00857C62" w:rsidRDefault="000D0C60" w:rsidP="00505FF4">
            <w:pPr>
              <w:jc w:val="left"/>
              <w:rPr>
                <w:sz w:val="22"/>
                <w:szCs w:val="22"/>
              </w:rPr>
            </w:pPr>
            <w:r w:rsidRPr="00857C62">
              <w:rPr>
                <w:sz w:val="22"/>
                <w:szCs w:val="22"/>
              </w:rPr>
              <w:t>Das System setzt die Eingabe grafisch um und speichert sie.</w:t>
            </w:r>
          </w:p>
        </w:tc>
        <w:tc>
          <w:tcPr>
            <w:tcW w:w="2463" w:type="dxa"/>
            <w:shd w:val="clear" w:color="auto" w:fill="FFBEBE"/>
          </w:tcPr>
          <w:p w:rsidR="000D0C60" w:rsidRPr="00857C62" w:rsidRDefault="000D0C60" w:rsidP="000D0C60">
            <w:pPr>
              <w:jc w:val="left"/>
              <w:rPr>
                <w:sz w:val="22"/>
                <w:szCs w:val="22"/>
              </w:rPr>
            </w:pPr>
            <w:r w:rsidRPr="00857C62">
              <w:rPr>
                <w:sz w:val="22"/>
                <w:szCs w:val="22"/>
              </w:rPr>
              <w:t>Das System stellt den Müllentleerungs-ort „Restmüll“ grafisch dar.</w:t>
            </w:r>
          </w:p>
        </w:tc>
        <w:tc>
          <w:tcPr>
            <w:tcW w:w="786" w:type="dxa"/>
            <w:shd w:val="clear" w:color="auto" w:fill="FFBEBE"/>
            <w:vAlign w:val="center"/>
          </w:tcPr>
          <w:p w:rsidR="000D0C60" w:rsidRDefault="000D0C60" w:rsidP="003C0ACA">
            <w:pPr>
              <w:jc w:val="center"/>
            </w:pPr>
            <w:r w:rsidRPr="00A548BF">
              <w:rPr>
                <w:b/>
                <w:bCs/>
                <w:sz w:val="24"/>
              </w:rPr>
              <w:t>√</w:t>
            </w:r>
          </w:p>
        </w:tc>
      </w:tr>
      <w:tr w:rsidR="000D0C60" w:rsidRPr="00757DE0" w:rsidTr="003C0ACA">
        <w:tc>
          <w:tcPr>
            <w:tcW w:w="1743" w:type="dxa"/>
            <w:shd w:val="clear" w:color="auto" w:fill="CCCCCC"/>
          </w:tcPr>
          <w:p w:rsidR="000D0C60" w:rsidRDefault="000D0C60" w:rsidP="0038711E">
            <w:pPr>
              <w:jc w:val="left"/>
              <w:rPr>
                <w:sz w:val="24"/>
              </w:rPr>
            </w:pPr>
            <w:r>
              <w:rPr>
                <w:sz w:val="24"/>
              </w:rPr>
              <w:t>7</w:t>
            </w:r>
          </w:p>
        </w:tc>
        <w:tc>
          <w:tcPr>
            <w:tcW w:w="2026" w:type="dxa"/>
            <w:shd w:val="clear" w:color="auto" w:fill="CCCCCC"/>
          </w:tcPr>
          <w:p w:rsidR="000D0C60" w:rsidRPr="00857C62" w:rsidRDefault="000D0C60" w:rsidP="00505FF4">
            <w:pPr>
              <w:jc w:val="left"/>
              <w:rPr>
                <w:sz w:val="22"/>
                <w:szCs w:val="22"/>
              </w:rPr>
            </w:pPr>
            <w:r w:rsidRPr="00857C62">
              <w:rPr>
                <w:sz w:val="22"/>
                <w:szCs w:val="22"/>
              </w:rPr>
              <w:t>Der User legt ein Fahrzeug an.</w:t>
            </w:r>
          </w:p>
        </w:tc>
        <w:tc>
          <w:tcPr>
            <w:tcW w:w="2270" w:type="dxa"/>
            <w:shd w:val="clear" w:color="auto" w:fill="CCCCCC"/>
          </w:tcPr>
          <w:p w:rsidR="000D0C60" w:rsidRPr="00857C62" w:rsidRDefault="000D0C60" w:rsidP="00505FF4">
            <w:pPr>
              <w:jc w:val="left"/>
              <w:rPr>
                <w:sz w:val="22"/>
                <w:szCs w:val="22"/>
              </w:rPr>
            </w:pPr>
            <w:r w:rsidRPr="00857C62">
              <w:rPr>
                <w:sz w:val="22"/>
                <w:szCs w:val="22"/>
              </w:rPr>
              <w:t>Das System erstellt und speichert das neue Fahrzeug.</w:t>
            </w:r>
          </w:p>
        </w:tc>
        <w:tc>
          <w:tcPr>
            <w:tcW w:w="2463" w:type="dxa"/>
            <w:shd w:val="clear" w:color="auto" w:fill="FFBEBE"/>
          </w:tcPr>
          <w:p w:rsidR="000D0C60" w:rsidRPr="00857C62" w:rsidRDefault="000D0C60" w:rsidP="00857C62">
            <w:pPr>
              <w:jc w:val="left"/>
              <w:rPr>
                <w:sz w:val="22"/>
                <w:szCs w:val="22"/>
              </w:rPr>
            </w:pPr>
            <w:r w:rsidRPr="00857C62">
              <w:rPr>
                <w:sz w:val="22"/>
                <w:szCs w:val="22"/>
              </w:rPr>
              <w:t xml:space="preserve">Das System erstellt und speichert das neue Fahrzeug für die Dauer der </w:t>
            </w:r>
            <w:r w:rsidR="00857C62">
              <w:rPr>
                <w:sz w:val="22"/>
                <w:szCs w:val="22"/>
              </w:rPr>
              <w:t>Anwendung</w:t>
            </w:r>
            <w:r w:rsidRPr="00857C62">
              <w:rPr>
                <w:sz w:val="22"/>
                <w:szCs w:val="22"/>
              </w:rPr>
              <w:t>.</w:t>
            </w:r>
          </w:p>
        </w:tc>
        <w:tc>
          <w:tcPr>
            <w:tcW w:w="786" w:type="dxa"/>
            <w:shd w:val="clear" w:color="auto" w:fill="FFBEBE"/>
            <w:vAlign w:val="center"/>
          </w:tcPr>
          <w:p w:rsidR="000D0C60" w:rsidRDefault="0044063A" w:rsidP="003C0ACA">
            <w:pPr>
              <w:jc w:val="center"/>
            </w:pPr>
            <w:r>
              <w:rPr>
                <w:b/>
                <w:bCs/>
                <w:sz w:val="24"/>
              </w:rPr>
              <w:t>X</w:t>
            </w:r>
            <w:r w:rsidRPr="00A548BF">
              <w:rPr>
                <w:b/>
                <w:bCs/>
                <w:sz w:val="24"/>
              </w:rPr>
              <w:t xml:space="preserve"> </w:t>
            </w:r>
            <w:r>
              <w:rPr>
                <w:b/>
                <w:bCs/>
                <w:sz w:val="24"/>
              </w:rPr>
              <w:t xml:space="preserve">/ </w:t>
            </w:r>
            <w:r w:rsidR="000D0C60" w:rsidRPr="00A548BF">
              <w:rPr>
                <w:b/>
                <w:bCs/>
                <w:sz w:val="24"/>
              </w:rPr>
              <w:t>√</w:t>
            </w:r>
          </w:p>
        </w:tc>
      </w:tr>
      <w:tr w:rsidR="000D335B" w:rsidRPr="00757DE0" w:rsidTr="000D335B">
        <w:tc>
          <w:tcPr>
            <w:tcW w:w="3769" w:type="dxa"/>
            <w:gridSpan w:val="2"/>
            <w:shd w:val="clear" w:color="auto" w:fill="FFBEBE"/>
          </w:tcPr>
          <w:p w:rsidR="000D335B" w:rsidRPr="00757DE0" w:rsidRDefault="000D335B" w:rsidP="0038711E">
            <w:pPr>
              <w:jc w:val="left"/>
              <w:rPr>
                <w:sz w:val="24"/>
              </w:rPr>
            </w:pPr>
            <w:r>
              <w:rPr>
                <w:sz w:val="24"/>
              </w:rPr>
              <w:t>Testurteil</w:t>
            </w:r>
          </w:p>
        </w:tc>
        <w:tc>
          <w:tcPr>
            <w:tcW w:w="5519" w:type="dxa"/>
            <w:gridSpan w:val="3"/>
            <w:shd w:val="clear" w:color="auto" w:fill="FFBEBE"/>
          </w:tcPr>
          <w:p w:rsidR="000D335B" w:rsidRPr="00757DE0" w:rsidRDefault="000D0C60" w:rsidP="0038711E">
            <w:pPr>
              <w:jc w:val="left"/>
              <w:rPr>
                <w:sz w:val="24"/>
              </w:rPr>
            </w:pPr>
            <w:r>
              <w:rPr>
                <w:sz w:val="24"/>
              </w:rPr>
              <w:t>bestanden</w:t>
            </w:r>
          </w:p>
        </w:tc>
      </w:tr>
    </w:tbl>
    <w:p w:rsidR="000866D0" w:rsidRPr="000866D0" w:rsidRDefault="000866D0" w:rsidP="0001023A"/>
    <w:p w:rsidR="0050588A" w:rsidRDefault="0050588A">
      <w:pPr>
        <w:jc w:val="left"/>
        <w:rPr>
          <w:bCs/>
          <w:sz w:val="24"/>
          <w:szCs w:val="28"/>
        </w:rPr>
      </w:pPr>
      <w:r>
        <w:br w:type="page"/>
      </w:r>
    </w:p>
    <w:p w:rsidR="00B524F8" w:rsidRDefault="00B524F8" w:rsidP="00B524F8">
      <w:pPr>
        <w:pStyle w:val="berschrift4"/>
      </w:pPr>
      <w:r>
        <w:lastRenderedPageBreak/>
        <w:t xml:space="preserve">Testprotokoll </w:t>
      </w:r>
      <w:r w:rsidRPr="000E768D">
        <w:t xml:space="preserve">Systemtestfall </w:t>
      </w:r>
      <w:r w:rsidR="00A06D69" w:rsidRPr="000E768D">
        <w:t>2</w:t>
      </w:r>
      <w:r w:rsidRPr="000E768D">
        <w:t xml:space="preserve"> (</w:t>
      </w:r>
      <w:r w:rsidR="00CD0405" w:rsidRPr="000E768D">
        <w:t>1. Testdurchführung</w:t>
      </w:r>
      <w:r w:rsidRPr="000E768D">
        <w:t>)</w:t>
      </w:r>
    </w:p>
    <w:tbl>
      <w:tblPr>
        <w:tblStyle w:val="Tabellenraster"/>
        <w:tblW w:w="0" w:type="auto"/>
        <w:tblLook w:val="04A0" w:firstRow="1" w:lastRow="0" w:firstColumn="1" w:lastColumn="0" w:noHBand="0" w:noVBand="1"/>
      </w:tblPr>
      <w:tblGrid>
        <w:gridCol w:w="959"/>
        <w:gridCol w:w="2458"/>
        <w:gridCol w:w="2827"/>
        <w:gridCol w:w="2322"/>
        <w:gridCol w:w="722"/>
      </w:tblGrid>
      <w:tr w:rsidR="00CD0405" w:rsidRPr="00757DE0" w:rsidTr="00A06D69">
        <w:tc>
          <w:tcPr>
            <w:tcW w:w="3417" w:type="dxa"/>
            <w:gridSpan w:val="2"/>
            <w:shd w:val="clear" w:color="auto" w:fill="FFBEBE"/>
          </w:tcPr>
          <w:p w:rsidR="00CD0405" w:rsidRPr="00757DE0" w:rsidRDefault="00CD0405" w:rsidP="0038711E">
            <w:pPr>
              <w:jc w:val="left"/>
              <w:rPr>
                <w:sz w:val="24"/>
              </w:rPr>
            </w:pPr>
            <w:r w:rsidRPr="00757DE0">
              <w:rPr>
                <w:sz w:val="24"/>
              </w:rPr>
              <w:t>Datum</w:t>
            </w:r>
          </w:p>
        </w:tc>
        <w:tc>
          <w:tcPr>
            <w:tcW w:w="5871" w:type="dxa"/>
            <w:gridSpan w:val="3"/>
            <w:shd w:val="clear" w:color="auto" w:fill="FFBEBE"/>
          </w:tcPr>
          <w:p w:rsidR="00CD0405" w:rsidRPr="00757DE0" w:rsidRDefault="000E768D" w:rsidP="0038711E">
            <w:pPr>
              <w:jc w:val="left"/>
              <w:rPr>
                <w:sz w:val="24"/>
              </w:rPr>
            </w:pPr>
            <w:r>
              <w:rPr>
                <w:sz w:val="24"/>
              </w:rPr>
              <w:t>2.7.2013</w:t>
            </w:r>
          </w:p>
        </w:tc>
      </w:tr>
      <w:tr w:rsidR="00CD0405" w:rsidRPr="00757DE0" w:rsidTr="00A06D69">
        <w:tc>
          <w:tcPr>
            <w:tcW w:w="3417" w:type="dxa"/>
            <w:gridSpan w:val="2"/>
            <w:shd w:val="clear" w:color="auto" w:fill="FFBEBE"/>
          </w:tcPr>
          <w:p w:rsidR="00CD0405" w:rsidRPr="00757DE0" w:rsidRDefault="00CD0405" w:rsidP="0038711E">
            <w:pPr>
              <w:jc w:val="left"/>
              <w:rPr>
                <w:sz w:val="24"/>
              </w:rPr>
            </w:pPr>
            <w:r w:rsidRPr="00757DE0">
              <w:rPr>
                <w:sz w:val="24"/>
              </w:rPr>
              <w:t>Tester</w:t>
            </w:r>
          </w:p>
        </w:tc>
        <w:tc>
          <w:tcPr>
            <w:tcW w:w="5871" w:type="dxa"/>
            <w:gridSpan w:val="3"/>
            <w:shd w:val="clear" w:color="auto" w:fill="FFBEBE"/>
          </w:tcPr>
          <w:p w:rsidR="00CD0405" w:rsidRPr="00757DE0" w:rsidRDefault="000E768D" w:rsidP="0038711E">
            <w:pPr>
              <w:jc w:val="left"/>
              <w:rPr>
                <w:sz w:val="24"/>
              </w:rPr>
            </w:pPr>
            <w:r>
              <w:rPr>
                <w:sz w:val="24"/>
              </w:rPr>
              <w:t>Vanessa Vogt</w:t>
            </w:r>
          </w:p>
        </w:tc>
      </w:tr>
      <w:tr w:rsidR="00CD0405" w:rsidRPr="00757DE0" w:rsidTr="00A06D69">
        <w:tc>
          <w:tcPr>
            <w:tcW w:w="3417" w:type="dxa"/>
            <w:gridSpan w:val="2"/>
            <w:shd w:val="clear" w:color="auto" w:fill="FFBEBE"/>
          </w:tcPr>
          <w:p w:rsidR="00CD0405" w:rsidRPr="00757DE0" w:rsidRDefault="00CD0405" w:rsidP="0038711E">
            <w:pPr>
              <w:jc w:val="left"/>
              <w:rPr>
                <w:sz w:val="24"/>
              </w:rPr>
            </w:pPr>
            <w:r w:rsidRPr="00757DE0">
              <w:rPr>
                <w:sz w:val="24"/>
              </w:rPr>
              <w:t>Version der Software</w:t>
            </w:r>
          </w:p>
        </w:tc>
        <w:tc>
          <w:tcPr>
            <w:tcW w:w="5871" w:type="dxa"/>
            <w:gridSpan w:val="3"/>
            <w:shd w:val="clear" w:color="auto" w:fill="FFBEBE"/>
          </w:tcPr>
          <w:p w:rsidR="00CD0405" w:rsidRPr="00757DE0" w:rsidRDefault="0050588A" w:rsidP="0038711E">
            <w:pPr>
              <w:jc w:val="left"/>
              <w:rPr>
                <w:sz w:val="24"/>
              </w:rPr>
            </w:pPr>
            <w:r>
              <w:rPr>
                <w:sz w:val="24"/>
              </w:rPr>
              <w:t>0.</w:t>
            </w:r>
            <w:r w:rsidR="000E768D">
              <w:rPr>
                <w:sz w:val="24"/>
              </w:rPr>
              <w:t>15</w:t>
            </w:r>
          </w:p>
        </w:tc>
      </w:tr>
      <w:tr w:rsidR="00CD0405" w:rsidRPr="00757DE0" w:rsidTr="00A06D69">
        <w:tc>
          <w:tcPr>
            <w:tcW w:w="3417" w:type="dxa"/>
            <w:gridSpan w:val="2"/>
            <w:shd w:val="clear" w:color="auto" w:fill="CCCCCC"/>
          </w:tcPr>
          <w:p w:rsidR="00CD0405" w:rsidRPr="00757DE0" w:rsidRDefault="00CD0405" w:rsidP="0038711E">
            <w:pPr>
              <w:jc w:val="left"/>
              <w:rPr>
                <w:sz w:val="24"/>
              </w:rPr>
            </w:pPr>
            <w:r w:rsidRPr="00757DE0">
              <w:rPr>
                <w:sz w:val="24"/>
              </w:rPr>
              <w:t>Szenario</w:t>
            </w:r>
          </w:p>
        </w:tc>
        <w:tc>
          <w:tcPr>
            <w:tcW w:w="5871" w:type="dxa"/>
            <w:gridSpan w:val="3"/>
            <w:shd w:val="clear" w:color="auto" w:fill="CCCCCC"/>
          </w:tcPr>
          <w:p w:rsidR="00CD0405" w:rsidRPr="00757DE0" w:rsidRDefault="00857C62" w:rsidP="0038711E">
            <w:pPr>
              <w:jc w:val="left"/>
              <w:rPr>
                <w:sz w:val="24"/>
              </w:rPr>
            </w:pPr>
            <w:r w:rsidRPr="00857C62">
              <w:rPr>
                <w:sz w:val="22"/>
                <w:szCs w:val="22"/>
              </w:rPr>
              <w:t>Szenario 2: Manuelle Änderung</w:t>
            </w:r>
          </w:p>
        </w:tc>
      </w:tr>
      <w:tr w:rsidR="00CD0405" w:rsidRPr="00757DE0" w:rsidTr="00A06D69">
        <w:tc>
          <w:tcPr>
            <w:tcW w:w="959" w:type="dxa"/>
            <w:shd w:val="clear" w:color="auto" w:fill="CCCCCC"/>
          </w:tcPr>
          <w:p w:rsidR="00CD0405" w:rsidRPr="00757DE0" w:rsidRDefault="00CD0405" w:rsidP="0038711E">
            <w:pPr>
              <w:jc w:val="left"/>
              <w:rPr>
                <w:sz w:val="24"/>
              </w:rPr>
            </w:pPr>
            <w:r>
              <w:rPr>
                <w:sz w:val="24"/>
              </w:rPr>
              <w:t>Schritt</w:t>
            </w:r>
          </w:p>
        </w:tc>
        <w:tc>
          <w:tcPr>
            <w:tcW w:w="2458" w:type="dxa"/>
            <w:shd w:val="clear" w:color="auto" w:fill="CCCCCC"/>
          </w:tcPr>
          <w:p w:rsidR="00CD0405" w:rsidRPr="00757DE0" w:rsidRDefault="00CD0405" w:rsidP="0038711E">
            <w:pPr>
              <w:jc w:val="left"/>
              <w:rPr>
                <w:sz w:val="24"/>
              </w:rPr>
            </w:pPr>
            <w:r>
              <w:rPr>
                <w:sz w:val="24"/>
              </w:rPr>
              <w:t>Aktion (User)</w:t>
            </w:r>
          </w:p>
        </w:tc>
        <w:tc>
          <w:tcPr>
            <w:tcW w:w="2827" w:type="dxa"/>
            <w:shd w:val="clear" w:color="auto" w:fill="CCCCCC"/>
          </w:tcPr>
          <w:p w:rsidR="00CD0405" w:rsidRPr="00757DE0" w:rsidRDefault="00CD0405" w:rsidP="0038711E">
            <w:pPr>
              <w:jc w:val="left"/>
              <w:rPr>
                <w:sz w:val="24"/>
              </w:rPr>
            </w:pPr>
            <w:r>
              <w:rPr>
                <w:sz w:val="24"/>
              </w:rPr>
              <w:t>Erwartete Reaktion (System)</w:t>
            </w:r>
          </w:p>
        </w:tc>
        <w:tc>
          <w:tcPr>
            <w:tcW w:w="2322" w:type="dxa"/>
            <w:shd w:val="clear" w:color="auto" w:fill="FFBEBE"/>
          </w:tcPr>
          <w:p w:rsidR="00CD0405" w:rsidRPr="00757DE0" w:rsidRDefault="00CD0405" w:rsidP="0038711E">
            <w:pPr>
              <w:jc w:val="left"/>
              <w:rPr>
                <w:sz w:val="24"/>
              </w:rPr>
            </w:pPr>
            <w:r>
              <w:rPr>
                <w:sz w:val="24"/>
              </w:rPr>
              <w:t>Tatsächliche Reaktion (System)</w:t>
            </w:r>
          </w:p>
        </w:tc>
        <w:tc>
          <w:tcPr>
            <w:tcW w:w="722" w:type="dxa"/>
            <w:shd w:val="clear" w:color="auto" w:fill="FFBEBE"/>
            <w:vAlign w:val="center"/>
          </w:tcPr>
          <w:p w:rsidR="00CD0405" w:rsidRPr="00757DE0" w:rsidRDefault="00CD0405" w:rsidP="0038711E">
            <w:pPr>
              <w:jc w:val="center"/>
              <w:rPr>
                <w:sz w:val="24"/>
              </w:rPr>
            </w:pPr>
            <w:r w:rsidRPr="00757DE0">
              <w:rPr>
                <w:b/>
                <w:bCs/>
                <w:sz w:val="24"/>
              </w:rPr>
              <w:t>√</w:t>
            </w:r>
            <w:r>
              <w:rPr>
                <w:b/>
                <w:bCs/>
                <w:sz w:val="24"/>
              </w:rPr>
              <w:t xml:space="preserve"> / X</w:t>
            </w:r>
          </w:p>
        </w:tc>
      </w:tr>
      <w:tr w:rsidR="00A06D69" w:rsidRPr="00757DE0" w:rsidTr="003C0ACA">
        <w:tc>
          <w:tcPr>
            <w:tcW w:w="959" w:type="dxa"/>
            <w:shd w:val="clear" w:color="auto" w:fill="CCCCCC"/>
          </w:tcPr>
          <w:p w:rsidR="00A06D69" w:rsidRPr="00757DE0" w:rsidRDefault="00A06D69" w:rsidP="0038711E">
            <w:pPr>
              <w:jc w:val="left"/>
              <w:rPr>
                <w:sz w:val="24"/>
              </w:rPr>
            </w:pPr>
            <w:r>
              <w:rPr>
                <w:sz w:val="24"/>
              </w:rPr>
              <w:t>1</w:t>
            </w:r>
          </w:p>
        </w:tc>
        <w:tc>
          <w:tcPr>
            <w:tcW w:w="2458" w:type="dxa"/>
            <w:shd w:val="clear" w:color="auto" w:fill="CCCCCC"/>
          </w:tcPr>
          <w:p w:rsidR="00A06D69" w:rsidRPr="00857C62" w:rsidRDefault="00A06D69" w:rsidP="00A06D69">
            <w:pPr>
              <w:jc w:val="left"/>
              <w:rPr>
                <w:sz w:val="22"/>
                <w:szCs w:val="22"/>
              </w:rPr>
            </w:pPr>
            <w:r w:rsidRPr="00857C62">
              <w:rPr>
                <w:sz w:val="22"/>
                <w:szCs w:val="22"/>
              </w:rPr>
              <w:t>Der User fügt in der Fahrzeugverwaltung ein neues Fahrzeug hinzu.</w:t>
            </w:r>
          </w:p>
        </w:tc>
        <w:tc>
          <w:tcPr>
            <w:tcW w:w="2827" w:type="dxa"/>
            <w:shd w:val="clear" w:color="auto" w:fill="CCCCCC"/>
          </w:tcPr>
          <w:p w:rsidR="00A06D69" w:rsidRPr="00857C62" w:rsidRDefault="00A06D69" w:rsidP="00A06D69">
            <w:pPr>
              <w:jc w:val="left"/>
              <w:rPr>
                <w:sz w:val="22"/>
                <w:szCs w:val="22"/>
              </w:rPr>
            </w:pPr>
            <w:r w:rsidRPr="00857C62">
              <w:rPr>
                <w:sz w:val="22"/>
                <w:szCs w:val="22"/>
              </w:rPr>
              <w:t>Das System zeigt das neue Fahrzeug an.</w:t>
            </w:r>
          </w:p>
        </w:tc>
        <w:tc>
          <w:tcPr>
            <w:tcW w:w="2322" w:type="dxa"/>
            <w:shd w:val="clear" w:color="auto" w:fill="FFBEBE"/>
          </w:tcPr>
          <w:p w:rsidR="00A06D69" w:rsidRPr="00857C62" w:rsidRDefault="000E768D" w:rsidP="0038711E">
            <w:pPr>
              <w:jc w:val="left"/>
              <w:rPr>
                <w:sz w:val="22"/>
                <w:szCs w:val="22"/>
              </w:rPr>
            </w:pPr>
            <w:r w:rsidRPr="00857C62">
              <w:rPr>
                <w:sz w:val="22"/>
                <w:szCs w:val="22"/>
              </w:rPr>
              <w:t>Das System zeigt das neue Fahrzeug an.</w:t>
            </w:r>
          </w:p>
        </w:tc>
        <w:tc>
          <w:tcPr>
            <w:tcW w:w="722" w:type="dxa"/>
            <w:shd w:val="clear" w:color="auto" w:fill="FFBEBE"/>
            <w:vAlign w:val="center"/>
          </w:tcPr>
          <w:p w:rsidR="00A06D69" w:rsidRPr="00757DE0" w:rsidRDefault="000E768D" w:rsidP="003C0ACA">
            <w:pPr>
              <w:jc w:val="center"/>
              <w:rPr>
                <w:sz w:val="24"/>
              </w:rPr>
            </w:pPr>
            <w:r w:rsidRPr="00757DE0">
              <w:rPr>
                <w:b/>
                <w:bCs/>
                <w:sz w:val="24"/>
              </w:rPr>
              <w:t>√</w:t>
            </w:r>
          </w:p>
        </w:tc>
      </w:tr>
      <w:tr w:rsidR="00A06D69" w:rsidRPr="00757DE0" w:rsidTr="003C0ACA">
        <w:tc>
          <w:tcPr>
            <w:tcW w:w="959" w:type="dxa"/>
            <w:shd w:val="clear" w:color="auto" w:fill="CCCCCC"/>
          </w:tcPr>
          <w:p w:rsidR="00A06D69" w:rsidRPr="00757DE0" w:rsidRDefault="00A06D69" w:rsidP="0038711E">
            <w:pPr>
              <w:jc w:val="left"/>
              <w:rPr>
                <w:sz w:val="24"/>
              </w:rPr>
            </w:pPr>
            <w:r>
              <w:rPr>
                <w:sz w:val="24"/>
              </w:rPr>
              <w:t>2</w:t>
            </w:r>
          </w:p>
        </w:tc>
        <w:tc>
          <w:tcPr>
            <w:tcW w:w="2458" w:type="dxa"/>
            <w:shd w:val="clear" w:color="auto" w:fill="CCCCCC"/>
          </w:tcPr>
          <w:p w:rsidR="00A06D69" w:rsidRPr="00857C62" w:rsidRDefault="00A06D69" w:rsidP="00A06D69">
            <w:pPr>
              <w:jc w:val="left"/>
              <w:rPr>
                <w:sz w:val="22"/>
                <w:szCs w:val="22"/>
              </w:rPr>
            </w:pPr>
            <w:r w:rsidRPr="00857C62">
              <w:rPr>
                <w:sz w:val="22"/>
                <w:szCs w:val="22"/>
              </w:rPr>
              <w:t>Der User ändert bei Fahrzeug 1 die Kapazität.</w:t>
            </w:r>
          </w:p>
        </w:tc>
        <w:tc>
          <w:tcPr>
            <w:tcW w:w="2827" w:type="dxa"/>
            <w:shd w:val="clear" w:color="auto" w:fill="CCCCCC"/>
          </w:tcPr>
          <w:p w:rsidR="00A06D69" w:rsidRPr="00857C62" w:rsidRDefault="00A06D69" w:rsidP="00A06D69">
            <w:pPr>
              <w:jc w:val="left"/>
              <w:rPr>
                <w:sz w:val="22"/>
                <w:szCs w:val="22"/>
              </w:rPr>
            </w:pPr>
            <w:r w:rsidRPr="00857C62">
              <w:rPr>
                <w:sz w:val="22"/>
                <w:szCs w:val="22"/>
              </w:rPr>
              <w:t>Das System zeigt das geänderte Fahrzeug 1 an.</w:t>
            </w:r>
          </w:p>
        </w:tc>
        <w:tc>
          <w:tcPr>
            <w:tcW w:w="2322" w:type="dxa"/>
            <w:shd w:val="clear" w:color="auto" w:fill="FFBEBE"/>
          </w:tcPr>
          <w:p w:rsidR="00A06D69" w:rsidRPr="00857C62" w:rsidRDefault="000E768D" w:rsidP="0038711E">
            <w:pPr>
              <w:jc w:val="left"/>
              <w:rPr>
                <w:sz w:val="22"/>
                <w:szCs w:val="22"/>
              </w:rPr>
            </w:pPr>
            <w:r w:rsidRPr="00857C62">
              <w:rPr>
                <w:sz w:val="22"/>
                <w:szCs w:val="22"/>
              </w:rPr>
              <w:t>Das System zeigt das geänderte Fahrzeug 1 an.</w:t>
            </w:r>
          </w:p>
        </w:tc>
        <w:tc>
          <w:tcPr>
            <w:tcW w:w="722" w:type="dxa"/>
            <w:shd w:val="clear" w:color="auto" w:fill="FFBEBE"/>
            <w:vAlign w:val="center"/>
          </w:tcPr>
          <w:p w:rsidR="00A06D69" w:rsidRPr="00757DE0" w:rsidRDefault="000E768D" w:rsidP="003C0ACA">
            <w:pPr>
              <w:jc w:val="center"/>
              <w:rPr>
                <w:sz w:val="24"/>
              </w:rPr>
            </w:pPr>
            <w:r w:rsidRPr="00757DE0">
              <w:rPr>
                <w:b/>
                <w:bCs/>
                <w:sz w:val="24"/>
              </w:rPr>
              <w:t>√</w:t>
            </w:r>
          </w:p>
        </w:tc>
      </w:tr>
      <w:tr w:rsidR="00A06D69" w:rsidRPr="00757DE0" w:rsidTr="003C0ACA">
        <w:tc>
          <w:tcPr>
            <w:tcW w:w="959" w:type="dxa"/>
            <w:shd w:val="clear" w:color="auto" w:fill="CCCCCC"/>
          </w:tcPr>
          <w:p w:rsidR="00A06D69" w:rsidRPr="00757DE0" w:rsidRDefault="00A06D69" w:rsidP="0038711E">
            <w:pPr>
              <w:jc w:val="left"/>
              <w:rPr>
                <w:sz w:val="24"/>
              </w:rPr>
            </w:pPr>
            <w:r>
              <w:rPr>
                <w:sz w:val="24"/>
              </w:rPr>
              <w:t>3</w:t>
            </w:r>
          </w:p>
        </w:tc>
        <w:tc>
          <w:tcPr>
            <w:tcW w:w="2458" w:type="dxa"/>
            <w:shd w:val="clear" w:color="auto" w:fill="CCCCCC"/>
          </w:tcPr>
          <w:p w:rsidR="00A06D69" w:rsidRPr="00857C62" w:rsidRDefault="00A06D69" w:rsidP="00A06D69">
            <w:pPr>
              <w:jc w:val="left"/>
              <w:rPr>
                <w:sz w:val="22"/>
                <w:szCs w:val="22"/>
              </w:rPr>
            </w:pPr>
            <w:r w:rsidRPr="00857C62">
              <w:rPr>
                <w:sz w:val="22"/>
                <w:szCs w:val="22"/>
              </w:rPr>
              <w:t>Der User löscht das Fahrzeug 2.</w:t>
            </w:r>
          </w:p>
        </w:tc>
        <w:tc>
          <w:tcPr>
            <w:tcW w:w="2827" w:type="dxa"/>
            <w:shd w:val="clear" w:color="auto" w:fill="CCCCCC"/>
          </w:tcPr>
          <w:p w:rsidR="00A06D69" w:rsidRPr="00857C62" w:rsidRDefault="00A06D69" w:rsidP="00A06D69">
            <w:pPr>
              <w:jc w:val="left"/>
              <w:rPr>
                <w:sz w:val="22"/>
                <w:szCs w:val="22"/>
              </w:rPr>
            </w:pPr>
            <w:r w:rsidRPr="00857C62">
              <w:rPr>
                <w:sz w:val="22"/>
                <w:szCs w:val="22"/>
              </w:rPr>
              <w:t>Das System zeigt das Fahrzeug 2 nicht mehr an.</w:t>
            </w:r>
          </w:p>
        </w:tc>
        <w:tc>
          <w:tcPr>
            <w:tcW w:w="2322" w:type="dxa"/>
            <w:shd w:val="clear" w:color="auto" w:fill="FFBEBE"/>
          </w:tcPr>
          <w:p w:rsidR="00A06D69" w:rsidRPr="00857C62" w:rsidRDefault="000E768D" w:rsidP="0038711E">
            <w:pPr>
              <w:jc w:val="left"/>
              <w:rPr>
                <w:sz w:val="22"/>
                <w:szCs w:val="22"/>
              </w:rPr>
            </w:pPr>
            <w:r w:rsidRPr="00857C62">
              <w:rPr>
                <w:sz w:val="22"/>
                <w:szCs w:val="22"/>
              </w:rPr>
              <w:t>Das System zeigt das Fahrzeug 2 nicht mehr an.</w:t>
            </w:r>
          </w:p>
        </w:tc>
        <w:tc>
          <w:tcPr>
            <w:tcW w:w="722" w:type="dxa"/>
            <w:shd w:val="clear" w:color="auto" w:fill="FFBEBE"/>
            <w:vAlign w:val="center"/>
          </w:tcPr>
          <w:p w:rsidR="00A06D69" w:rsidRPr="00757DE0" w:rsidRDefault="000E768D" w:rsidP="003C0ACA">
            <w:pPr>
              <w:jc w:val="center"/>
              <w:rPr>
                <w:sz w:val="24"/>
              </w:rPr>
            </w:pPr>
            <w:r w:rsidRPr="00757DE0">
              <w:rPr>
                <w:b/>
                <w:bCs/>
                <w:sz w:val="24"/>
              </w:rPr>
              <w:t>√</w:t>
            </w:r>
          </w:p>
        </w:tc>
      </w:tr>
      <w:tr w:rsidR="00A06D69" w:rsidRPr="00757DE0" w:rsidTr="003C0ACA">
        <w:tc>
          <w:tcPr>
            <w:tcW w:w="959" w:type="dxa"/>
            <w:shd w:val="clear" w:color="auto" w:fill="CCCCCC"/>
          </w:tcPr>
          <w:p w:rsidR="00A06D69" w:rsidRPr="00757DE0" w:rsidRDefault="00A06D69" w:rsidP="0038711E">
            <w:pPr>
              <w:jc w:val="left"/>
              <w:rPr>
                <w:sz w:val="24"/>
              </w:rPr>
            </w:pPr>
            <w:r>
              <w:rPr>
                <w:sz w:val="24"/>
              </w:rPr>
              <w:t>4</w:t>
            </w:r>
          </w:p>
        </w:tc>
        <w:tc>
          <w:tcPr>
            <w:tcW w:w="2458" w:type="dxa"/>
            <w:shd w:val="clear" w:color="auto" w:fill="CCCCCC"/>
          </w:tcPr>
          <w:p w:rsidR="00A06D69" w:rsidRPr="00857C62" w:rsidRDefault="00A06D69" w:rsidP="00A06D69">
            <w:pPr>
              <w:jc w:val="left"/>
              <w:rPr>
                <w:sz w:val="22"/>
                <w:szCs w:val="22"/>
              </w:rPr>
            </w:pPr>
            <w:r w:rsidRPr="00857C62">
              <w:rPr>
                <w:sz w:val="22"/>
                <w:szCs w:val="22"/>
              </w:rPr>
              <w:t>Der User deaktiviert Fahrzeug 3 und 4.</w:t>
            </w:r>
          </w:p>
        </w:tc>
        <w:tc>
          <w:tcPr>
            <w:tcW w:w="2827" w:type="dxa"/>
            <w:shd w:val="clear" w:color="auto" w:fill="CCCCCC"/>
          </w:tcPr>
          <w:p w:rsidR="00A06D69" w:rsidRPr="00857C62" w:rsidRDefault="00A06D69" w:rsidP="00A06D69">
            <w:pPr>
              <w:jc w:val="left"/>
              <w:rPr>
                <w:sz w:val="22"/>
                <w:szCs w:val="22"/>
              </w:rPr>
            </w:pPr>
            <w:r w:rsidRPr="00857C62">
              <w:rPr>
                <w:sz w:val="22"/>
                <w:szCs w:val="22"/>
              </w:rPr>
              <w:t>Das System stellt die Änderung visuell dar.</w:t>
            </w:r>
          </w:p>
        </w:tc>
        <w:tc>
          <w:tcPr>
            <w:tcW w:w="2322" w:type="dxa"/>
            <w:shd w:val="clear" w:color="auto" w:fill="FFBEBE"/>
          </w:tcPr>
          <w:p w:rsidR="00A06D69" w:rsidRPr="00857C62" w:rsidRDefault="000E768D" w:rsidP="0038711E">
            <w:pPr>
              <w:jc w:val="left"/>
              <w:rPr>
                <w:sz w:val="22"/>
                <w:szCs w:val="22"/>
              </w:rPr>
            </w:pPr>
            <w:r w:rsidRPr="00857C62">
              <w:rPr>
                <w:sz w:val="22"/>
                <w:szCs w:val="22"/>
              </w:rPr>
              <w:t>Das System stellt die Änderung visuell dar.</w:t>
            </w:r>
          </w:p>
        </w:tc>
        <w:tc>
          <w:tcPr>
            <w:tcW w:w="722" w:type="dxa"/>
            <w:shd w:val="clear" w:color="auto" w:fill="FFBEBE"/>
            <w:vAlign w:val="center"/>
          </w:tcPr>
          <w:p w:rsidR="00A06D69" w:rsidRPr="00757DE0" w:rsidRDefault="000E768D" w:rsidP="003C0ACA">
            <w:pPr>
              <w:jc w:val="center"/>
              <w:rPr>
                <w:sz w:val="24"/>
              </w:rPr>
            </w:pPr>
            <w:r w:rsidRPr="00757DE0">
              <w:rPr>
                <w:b/>
                <w:bCs/>
                <w:sz w:val="24"/>
              </w:rPr>
              <w:t>√</w:t>
            </w:r>
          </w:p>
        </w:tc>
      </w:tr>
      <w:tr w:rsidR="00A06D69" w:rsidRPr="00757DE0" w:rsidTr="003C0ACA">
        <w:tc>
          <w:tcPr>
            <w:tcW w:w="959" w:type="dxa"/>
            <w:shd w:val="clear" w:color="auto" w:fill="CCCCCC"/>
          </w:tcPr>
          <w:p w:rsidR="00A06D69" w:rsidRDefault="00A06D69" w:rsidP="0038711E">
            <w:pPr>
              <w:jc w:val="left"/>
              <w:rPr>
                <w:sz w:val="24"/>
              </w:rPr>
            </w:pPr>
            <w:r>
              <w:rPr>
                <w:sz w:val="24"/>
              </w:rPr>
              <w:t>5</w:t>
            </w:r>
          </w:p>
        </w:tc>
        <w:tc>
          <w:tcPr>
            <w:tcW w:w="2458" w:type="dxa"/>
            <w:shd w:val="clear" w:color="auto" w:fill="CCCCCC"/>
          </w:tcPr>
          <w:p w:rsidR="00A06D69" w:rsidRPr="00857C62" w:rsidRDefault="00A06D69" w:rsidP="00A06D69">
            <w:pPr>
              <w:jc w:val="left"/>
              <w:rPr>
                <w:sz w:val="22"/>
                <w:szCs w:val="22"/>
              </w:rPr>
            </w:pPr>
            <w:r w:rsidRPr="00857C62">
              <w:rPr>
                <w:sz w:val="22"/>
                <w:szCs w:val="22"/>
              </w:rPr>
              <w:t>Der User schließt die Fahrzeugverwaltung.</w:t>
            </w:r>
          </w:p>
        </w:tc>
        <w:tc>
          <w:tcPr>
            <w:tcW w:w="2827" w:type="dxa"/>
            <w:shd w:val="clear" w:color="auto" w:fill="CCCCCC"/>
          </w:tcPr>
          <w:p w:rsidR="00A06D69" w:rsidRPr="00857C62" w:rsidRDefault="00A06D69" w:rsidP="000D335B">
            <w:pPr>
              <w:jc w:val="left"/>
              <w:rPr>
                <w:color w:val="FF0000"/>
                <w:sz w:val="22"/>
                <w:szCs w:val="22"/>
              </w:rPr>
            </w:pPr>
            <w:r w:rsidRPr="00857C62">
              <w:rPr>
                <w:sz w:val="22"/>
                <w:szCs w:val="22"/>
              </w:rPr>
              <w:t xml:space="preserve">Das System speichert alle Änderungen. </w:t>
            </w:r>
          </w:p>
        </w:tc>
        <w:tc>
          <w:tcPr>
            <w:tcW w:w="2322" w:type="dxa"/>
            <w:shd w:val="clear" w:color="auto" w:fill="FFBEBE"/>
          </w:tcPr>
          <w:p w:rsidR="00A06D69" w:rsidRPr="00857C62" w:rsidRDefault="00341E97" w:rsidP="000D0C60">
            <w:pPr>
              <w:jc w:val="left"/>
              <w:rPr>
                <w:sz w:val="22"/>
                <w:szCs w:val="22"/>
              </w:rPr>
            </w:pPr>
            <w:r w:rsidRPr="00857C62">
              <w:rPr>
                <w:sz w:val="22"/>
                <w:szCs w:val="22"/>
              </w:rPr>
              <w:t>Das System speichert die Änderungen nur</w:t>
            </w:r>
            <w:r w:rsidR="003D6C3C">
              <w:rPr>
                <w:sz w:val="22"/>
                <w:szCs w:val="22"/>
              </w:rPr>
              <w:t>,</w:t>
            </w:r>
            <w:r w:rsidRPr="00857C62">
              <w:rPr>
                <w:sz w:val="22"/>
                <w:szCs w:val="22"/>
              </w:rPr>
              <w:t xml:space="preserve"> solange die Anwendung geöffnet ist. Bei erneutem Öffnen sind (Karte und) Fahrzeuge nicht gespeichert.</w:t>
            </w:r>
          </w:p>
        </w:tc>
        <w:tc>
          <w:tcPr>
            <w:tcW w:w="722" w:type="dxa"/>
            <w:shd w:val="clear" w:color="auto" w:fill="FFBEBE"/>
            <w:vAlign w:val="center"/>
          </w:tcPr>
          <w:p w:rsidR="00A06D69" w:rsidRPr="00757DE0" w:rsidRDefault="000E768D" w:rsidP="003C0ACA">
            <w:pPr>
              <w:jc w:val="center"/>
              <w:rPr>
                <w:sz w:val="24"/>
              </w:rPr>
            </w:pPr>
            <w:r>
              <w:rPr>
                <w:b/>
                <w:bCs/>
                <w:sz w:val="24"/>
              </w:rPr>
              <w:t>X</w:t>
            </w:r>
          </w:p>
        </w:tc>
      </w:tr>
      <w:tr w:rsidR="00A06D69" w:rsidRPr="00757DE0" w:rsidTr="003C0ACA">
        <w:tc>
          <w:tcPr>
            <w:tcW w:w="959" w:type="dxa"/>
            <w:shd w:val="clear" w:color="auto" w:fill="CCCCCC"/>
          </w:tcPr>
          <w:p w:rsidR="00A06D69" w:rsidRDefault="00A06D69" w:rsidP="0038711E">
            <w:pPr>
              <w:jc w:val="left"/>
              <w:rPr>
                <w:sz w:val="24"/>
              </w:rPr>
            </w:pPr>
            <w:r>
              <w:rPr>
                <w:sz w:val="24"/>
              </w:rPr>
              <w:t>6</w:t>
            </w:r>
          </w:p>
        </w:tc>
        <w:tc>
          <w:tcPr>
            <w:tcW w:w="2458" w:type="dxa"/>
            <w:shd w:val="clear" w:color="auto" w:fill="CCCCCC"/>
          </w:tcPr>
          <w:p w:rsidR="00A06D69" w:rsidRPr="00857C62" w:rsidRDefault="000D0C60" w:rsidP="00A06D69">
            <w:pPr>
              <w:jc w:val="left"/>
              <w:rPr>
                <w:sz w:val="22"/>
                <w:szCs w:val="22"/>
              </w:rPr>
            </w:pPr>
            <w:r w:rsidRPr="00857C62">
              <w:rPr>
                <w:sz w:val="22"/>
                <w:szCs w:val="22"/>
              </w:rPr>
              <w:t>Der User klickt die Routenberechnung an.</w:t>
            </w:r>
          </w:p>
        </w:tc>
        <w:tc>
          <w:tcPr>
            <w:tcW w:w="2827" w:type="dxa"/>
            <w:shd w:val="clear" w:color="auto" w:fill="CCCCCC"/>
          </w:tcPr>
          <w:p w:rsidR="00A06D69" w:rsidRPr="00857C62" w:rsidRDefault="00A06D69" w:rsidP="00A06D69">
            <w:pPr>
              <w:jc w:val="left"/>
              <w:rPr>
                <w:sz w:val="22"/>
                <w:szCs w:val="22"/>
              </w:rPr>
            </w:pPr>
            <w:r w:rsidRPr="00857C62">
              <w:rPr>
                <w:sz w:val="22"/>
                <w:szCs w:val="22"/>
              </w:rPr>
              <w:t>Das System berechnet die Route neu und passt die Ausgabe der Routen an.</w:t>
            </w:r>
          </w:p>
        </w:tc>
        <w:tc>
          <w:tcPr>
            <w:tcW w:w="2322" w:type="dxa"/>
            <w:shd w:val="clear" w:color="auto" w:fill="FFBEBE"/>
          </w:tcPr>
          <w:p w:rsidR="00A06D69" w:rsidRPr="00857C62" w:rsidRDefault="000E768D" w:rsidP="0038711E">
            <w:pPr>
              <w:jc w:val="left"/>
              <w:rPr>
                <w:sz w:val="22"/>
                <w:szCs w:val="22"/>
              </w:rPr>
            </w:pPr>
            <w:r w:rsidRPr="00857C62">
              <w:rPr>
                <w:sz w:val="22"/>
                <w:szCs w:val="22"/>
              </w:rPr>
              <w:t>Das System gibt keine Routen aus.</w:t>
            </w:r>
          </w:p>
        </w:tc>
        <w:tc>
          <w:tcPr>
            <w:tcW w:w="722" w:type="dxa"/>
            <w:shd w:val="clear" w:color="auto" w:fill="FFBEBE"/>
            <w:vAlign w:val="center"/>
          </w:tcPr>
          <w:p w:rsidR="00A06D69" w:rsidRPr="00757DE0" w:rsidRDefault="000E768D" w:rsidP="003C0ACA">
            <w:pPr>
              <w:jc w:val="center"/>
              <w:rPr>
                <w:sz w:val="24"/>
              </w:rPr>
            </w:pPr>
            <w:r>
              <w:rPr>
                <w:b/>
                <w:bCs/>
                <w:sz w:val="24"/>
              </w:rPr>
              <w:t>X</w:t>
            </w:r>
          </w:p>
        </w:tc>
      </w:tr>
      <w:tr w:rsidR="00A06D69" w:rsidRPr="00757DE0" w:rsidTr="00A06D69">
        <w:tc>
          <w:tcPr>
            <w:tcW w:w="3417" w:type="dxa"/>
            <w:gridSpan w:val="2"/>
            <w:shd w:val="clear" w:color="auto" w:fill="FFBEBE"/>
          </w:tcPr>
          <w:p w:rsidR="00A06D69" w:rsidRPr="00757DE0" w:rsidRDefault="00A06D69" w:rsidP="0038711E">
            <w:pPr>
              <w:jc w:val="left"/>
              <w:rPr>
                <w:sz w:val="24"/>
              </w:rPr>
            </w:pPr>
            <w:r>
              <w:rPr>
                <w:sz w:val="24"/>
              </w:rPr>
              <w:t>Testurteil</w:t>
            </w:r>
          </w:p>
        </w:tc>
        <w:tc>
          <w:tcPr>
            <w:tcW w:w="5871" w:type="dxa"/>
            <w:gridSpan w:val="3"/>
            <w:shd w:val="clear" w:color="auto" w:fill="FFBEBE"/>
          </w:tcPr>
          <w:p w:rsidR="00A06D69" w:rsidRPr="0050588A" w:rsidRDefault="00857C62" w:rsidP="0038711E">
            <w:pPr>
              <w:jc w:val="left"/>
              <w:rPr>
                <w:sz w:val="24"/>
              </w:rPr>
            </w:pPr>
            <w:r w:rsidRPr="0050588A">
              <w:rPr>
                <w:sz w:val="24"/>
              </w:rPr>
              <w:t>Nicht bestanden.</w:t>
            </w:r>
          </w:p>
        </w:tc>
      </w:tr>
    </w:tbl>
    <w:p w:rsidR="000866D0" w:rsidRPr="000866D0" w:rsidRDefault="000866D0" w:rsidP="0001023A"/>
    <w:p w:rsidR="0050588A" w:rsidRDefault="0050588A">
      <w:pPr>
        <w:jc w:val="left"/>
        <w:rPr>
          <w:bCs/>
          <w:sz w:val="24"/>
          <w:szCs w:val="28"/>
        </w:rPr>
      </w:pPr>
      <w:r>
        <w:br w:type="page"/>
      </w:r>
    </w:p>
    <w:p w:rsidR="00B524F8" w:rsidRDefault="00B524F8" w:rsidP="00B524F8">
      <w:pPr>
        <w:pStyle w:val="berschrift4"/>
      </w:pPr>
      <w:r>
        <w:lastRenderedPageBreak/>
        <w:t xml:space="preserve">Testprotokoll Systemtestfall </w:t>
      </w:r>
      <w:r w:rsidR="00341E97">
        <w:t>2</w:t>
      </w:r>
      <w:r>
        <w:t xml:space="preserve"> </w:t>
      </w:r>
      <w:r w:rsidRPr="00341E97">
        <w:t>(</w:t>
      </w:r>
      <w:r w:rsidR="00341E97" w:rsidRPr="00341E97">
        <w:t>2</w:t>
      </w:r>
      <w:r w:rsidR="00CD0405" w:rsidRPr="00341E97">
        <w:t>. Testdurchführung</w:t>
      </w:r>
      <w:r w:rsidRPr="00341E97">
        <w:t>)</w:t>
      </w:r>
    </w:p>
    <w:tbl>
      <w:tblPr>
        <w:tblStyle w:val="Tabellenraster"/>
        <w:tblW w:w="0" w:type="auto"/>
        <w:tblLook w:val="04A0" w:firstRow="1" w:lastRow="0" w:firstColumn="1" w:lastColumn="0" w:noHBand="0" w:noVBand="1"/>
      </w:tblPr>
      <w:tblGrid>
        <w:gridCol w:w="1611"/>
        <w:gridCol w:w="2458"/>
        <w:gridCol w:w="2175"/>
        <w:gridCol w:w="2322"/>
        <w:gridCol w:w="722"/>
      </w:tblGrid>
      <w:tr w:rsidR="00CD0405" w:rsidRPr="00757DE0" w:rsidTr="000D0C60">
        <w:tc>
          <w:tcPr>
            <w:tcW w:w="4069" w:type="dxa"/>
            <w:gridSpan w:val="2"/>
            <w:shd w:val="clear" w:color="auto" w:fill="FFBEBE"/>
          </w:tcPr>
          <w:p w:rsidR="00CD0405" w:rsidRPr="00757DE0" w:rsidRDefault="00CD0405" w:rsidP="0038711E">
            <w:pPr>
              <w:jc w:val="left"/>
              <w:rPr>
                <w:sz w:val="24"/>
              </w:rPr>
            </w:pPr>
            <w:r w:rsidRPr="00757DE0">
              <w:rPr>
                <w:sz w:val="24"/>
              </w:rPr>
              <w:t>Datum</w:t>
            </w:r>
          </w:p>
        </w:tc>
        <w:tc>
          <w:tcPr>
            <w:tcW w:w="5219" w:type="dxa"/>
            <w:gridSpan w:val="3"/>
            <w:shd w:val="clear" w:color="auto" w:fill="FFBEBE"/>
          </w:tcPr>
          <w:p w:rsidR="00CD0405" w:rsidRPr="00757DE0" w:rsidRDefault="000D335B" w:rsidP="0038711E">
            <w:pPr>
              <w:jc w:val="left"/>
              <w:rPr>
                <w:sz w:val="24"/>
              </w:rPr>
            </w:pPr>
            <w:r>
              <w:rPr>
                <w:sz w:val="24"/>
              </w:rPr>
              <w:t>5.7.2013</w:t>
            </w:r>
          </w:p>
        </w:tc>
      </w:tr>
      <w:tr w:rsidR="00CD0405" w:rsidRPr="00757DE0" w:rsidTr="000D0C60">
        <w:tc>
          <w:tcPr>
            <w:tcW w:w="4069" w:type="dxa"/>
            <w:gridSpan w:val="2"/>
            <w:shd w:val="clear" w:color="auto" w:fill="FFBEBE"/>
          </w:tcPr>
          <w:p w:rsidR="00CD0405" w:rsidRPr="00757DE0" w:rsidRDefault="00CD0405" w:rsidP="0038711E">
            <w:pPr>
              <w:jc w:val="left"/>
              <w:rPr>
                <w:sz w:val="24"/>
              </w:rPr>
            </w:pPr>
            <w:r w:rsidRPr="00757DE0">
              <w:rPr>
                <w:sz w:val="24"/>
              </w:rPr>
              <w:t>Tester</w:t>
            </w:r>
          </w:p>
        </w:tc>
        <w:tc>
          <w:tcPr>
            <w:tcW w:w="5219" w:type="dxa"/>
            <w:gridSpan w:val="3"/>
            <w:shd w:val="clear" w:color="auto" w:fill="FFBEBE"/>
          </w:tcPr>
          <w:p w:rsidR="00CD0405" w:rsidRPr="00757DE0" w:rsidRDefault="000D0C60" w:rsidP="0038711E">
            <w:pPr>
              <w:jc w:val="left"/>
              <w:rPr>
                <w:sz w:val="24"/>
              </w:rPr>
            </w:pPr>
            <w:r>
              <w:rPr>
                <w:sz w:val="24"/>
              </w:rPr>
              <w:t>Vanessa Vogt</w:t>
            </w:r>
          </w:p>
        </w:tc>
      </w:tr>
      <w:tr w:rsidR="00CD0405" w:rsidRPr="00757DE0" w:rsidTr="000D0C60">
        <w:tc>
          <w:tcPr>
            <w:tcW w:w="4069" w:type="dxa"/>
            <w:gridSpan w:val="2"/>
            <w:shd w:val="clear" w:color="auto" w:fill="FFBEBE"/>
          </w:tcPr>
          <w:p w:rsidR="00CD0405" w:rsidRPr="00757DE0" w:rsidRDefault="00CD0405" w:rsidP="0038711E">
            <w:pPr>
              <w:jc w:val="left"/>
              <w:rPr>
                <w:sz w:val="24"/>
              </w:rPr>
            </w:pPr>
            <w:r w:rsidRPr="00757DE0">
              <w:rPr>
                <w:sz w:val="24"/>
              </w:rPr>
              <w:t>Version der Software</w:t>
            </w:r>
          </w:p>
        </w:tc>
        <w:tc>
          <w:tcPr>
            <w:tcW w:w="5219" w:type="dxa"/>
            <w:gridSpan w:val="3"/>
            <w:shd w:val="clear" w:color="auto" w:fill="FFBEBE"/>
          </w:tcPr>
          <w:p w:rsidR="00CD0405" w:rsidRPr="00757DE0" w:rsidRDefault="0050588A" w:rsidP="0038711E">
            <w:pPr>
              <w:jc w:val="left"/>
              <w:rPr>
                <w:sz w:val="24"/>
              </w:rPr>
            </w:pPr>
            <w:r>
              <w:rPr>
                <w:sz w:val="24"/>
              </w:rPr>
              <w:t>0.</w:t>
            </w:r>
            <w:r w:rsidR="000D0C60">
              <w:rPr>
                <w:sz w:val="24"/>
              </w:rPr>
              <w:t>89</w:t>
            </w:r>
          </w:p>
        </w:tc>
      </w:tr>
      <w:tr w:rsidR="00CD0405" w:rsidRPr="00757DE0" w:rsidTr="000D0C60">
        <w:tc>
          <w:tcPr>
            <w:tcW w:w="4069" w:type="dxa"/>
            <w:gridSpan w:val="2"/>
            <w:shd w:val="clear" w:color="auto" w:fill="CCCCCC"/>
          </w:tcPr>
          <w:p w:rsidR="00CD0405" w:rsidRPr="00757DE0" w:rsidRDefault="00CD0405" w:rsidP="0038711E">
            <w:pPr>
              <w:jc w:val="left"/>
              <w:rPr>
                <w:sz w:val="24"/>
              </w:rPr>
            </w:pPr>
            <w:r w:rsidRPr="00757DE0">
              <w:rPr>
                <w:sz w:val="24"/>
              </w:rPr>
              <w:t>Szenario</w:t>
            </w:r>
          </w:p>
        </w:tc>
        <w:tc>
          <w:tcPr>
            <w:tcW w:w="5219" w:type="dxa"/>
            <w:gridSpan w:val="3"/>
            <w:shd w:val="clear" w:color="auto" w:fill="CCCCCC"/>
          </w:tcPr>
          <w:p w:rsidR="00CD0405" w:rsidRPr="00757DE0" w:rsidRDefault="00857C62" w:rsidP="0038711E">
            <w:pPr>
              <w:jc w:val="left"/>
              <w:rPr>
                <w:sz w:val="24"/>
              </w:rPr>
            </w:pPr>
            <w:r w:rsidRPr="00857C62">
              <w:rPr>
                <w:sz w:val="22"/>
                <w:szCs w:val="22"/>
              </w:rPr>
              <w:t>Szenario 2: Manuelle Änderung</w:t>
            </w:r>
          </w:p>
        </w:tc>
      </w:tr>
      <w:tr w:rsidR="00CD0405" w:rsidRPr="00757DE0" w:rsidTr="000D0C60">
        <w:tc>
          <w:tcPr>
            <w:tcW w:w="1611" w:type="dxa"/>
            <w:shd w:val="clear" w:color="auto" w:fill="CCCCCC"/>
          </w:tcPr>
          <w:p w:rsidR="00CD0405" w:rsidRPr="00757DE0" w:rsidRDefault="00CD0405" w:rsidP="0038711E">
            <w:pPr>
              <w:jc w:val="left"/>
              <w:rPr>
                <w:sz w:val="24"/>
              </w:rPr>
            </w:pPr>
            <w:r>
              <w:rPr>
                <w:sz w:val="24"/>
              </w:rPr>
              <w:t>Schritt</w:t>
            </w:r>
          </w:p>
        </w:tc>
        <w:tc>
          <w:tcPr>
            <w:tcW w:w="2458" w:type="dxa"/>
            <w:shd w:val="clear" w:color="auto" w:fill="CCCCCC"/>
          </w:tcPr>
          <w:p w:rsidR="00CD0405" w:rsidRPr="00757DE0" w:rsidRDefault="00CD0405" w:rsidP="0038711E">
            <w:pPr>
              <w:jc w:val="left"/>
              <w:rPr>
                <w:sz w:val="24"/>
              </w:rPr>
            </w:pPr>
            <w:r>
              <w:rPr>
                <w:sz w:val="24"/>
              </w:rPr>
              <w:t>Aktion (User)</w:t>
            </w:r>
          </w:p>
        </w:tc>
        <w:tc>
          <w:tcPr>
            <w:tcW w:w="2175" w:type="dxa"/>
            <w:shd w:val="clear" w:color="auto" w:fill="CCCCCC"/>
          </w:tcPr>
          <w:p w:rsidR="00CD0405" w:rsidRPr="00757DE0" w:rsidRDefault="00CD0405" w:rsidP="0038711E">
            <w:pPr>
              <w:jc w:val="left"/>
              <w:rPr>
                <w:sz w:val="24"/>
              </w:rPr>
            </w:pPr>
            <w:r>
              <w:rPr>
                <w:sz w:val="24"/>
              </w:rPr>
              <w:t>Erwartete Reaktion (System)</w:t>
            </w:r>
          </w:p>
        </w:tc>
        <w:tc>
          <w:tcPr>
            <w:tcW w:w="2322" w:type="dxa"/>
            <w:shd w:val="clear" w:color="auto" w:fill="FFBEBE"/>
          </w:tcPr>
          <w:p w:rsidR="00CD0405" w:rsidRPr="00757DE0" w:rsidRDefault="00CD0405" w:rsidP="0038711E">
            <w:pPr>
              <w:jc w:val="left"/>
              <w:rPr>
                <w:sz w:val="24"/>
              </w:rPr>
            </w:pPr>
            <w:r>
              <w:rPr>
                <w:sz w:val="24"/>
              </w:rPr>
              <w:t>Tatsächliche Reaktion (System)</w:t>
            </w:r>
          </w:p>
        </w:tc>
        <w:tc>
          <w:tcPr>
            <w:tcW w:w="722" w:type="dxa"/>
            <w:shd w:val="clear" w:color="auto" w:fill="FFBEBE"/>
            <w:vAlign w:val="center"/>
          </w:tcPr>
          <w:p w:rsidR="00CD0405" w:rsidRPr="00757DE0" w:rsidRDefault="00CD0405" w:rsidP="0038711E">
            <w:pPr>
              <w:jc w:val="center"/>
              <w:rPr>
                <w:sz w:val="24"/>
              </w:rPr>
            </w:pPr>
            <w:r w:rsidRPr="00757DE0">
              <w:rPr>
                <w:b/>
                <w:bCs/>
                <w:sz w:val="24"/>
              </w:rPr>
              <w:t>√</w:t>
            </w:r>
            <w:r>
              <w:rPr>
                <w:b/>
                <w:bCs/>
                <w:sz w:val="24"/>
              </w:rPr>
              <w:t xml:space="preserve"> / X</w:t>
            </w:r>
          </w:p>
        </w:tc>
      </w:tr>
      <w:tr w:rsidR="0044063A" w:rsidRPr="00757DE0" w:rsidTr="003C0ACA">
        <w:tc>
          <w:tcPr>
            <w:tcW w:w="1611" w:type="dxa"/>
            <w:shd w:val="clear" w:color="auto" w:fill="CCCCCC"/>
          </w:tcPr>
          <w:p w:rsidR="0044063A" w:rsidRPr="00757DE0" w:rsidRDefault="0044063A" w:rsidP="0038711E">
            <w:pPr>
              <w:jc w:val="left"/>
              <w:rPr>
                <w:sz w:val="24"/>
              </w:rPr>
            </w:pPr>
            <w:r>
              <w:rPr>
                <w:sz w:val="24"/>
              </w:rPr>
              <w:t>1</w:t>
            </w:r>
          </w:p>
        </w:tc>
        <w:tc>
          <w:tcPr>
            <w:tcW w:w="2458" w:type="dxa"/>
            <w:shd w:val="clear" w:color="auto" w:fill="CCCCCC"/>
          </w:tcPr>
          <w:p w:rsidR="0044063A" w:rsidRPr="00857C62" w:rsidRDefault="0044063A" w:rsidP="00505FF4">
            <w:pPr>
              <w:jc w:val="left"/>
              <w:rPr>
                <w:sz w:val="22"/>
                <w:szCs w:val="22"/>
              </w:rPr>
            </w:pPr>
            <w:r w:rsidRPr="00857C62">
              <w:rPr>
                <w:sz w:val="22"/>
                <w:szCs w:val="22"/>
              </w:rPr>
              <w:t>Der User fügt in der Fahrzeugverwaltung ein neues Fahrzeug hinzu.</w:t>
            </w:r>
          </w:p>
        </w:tc>
        <w:tc>
          <w:tcPr>
            <w:tcW w:w="2175" w:type="dxa"/>
            <w:shd w:val="clear" w:color="auto" w:fill="CCCCCC"/>
          </w:tcPr>
          <w:p w:rsidR="0044063A" w:rsidRPr="00857C62" w:rsidRDefault="0044063A" w:rsidP="00505FF4">
            <w:pPr>
              <w:jc w:val="left"/>
              <w:rPr>
                <w:sz w:val="22"/>
                <w:szCs w:val="22"/>
              </w:rPr>
            </w:pPr>
            <w:r w:rsidRPr="00857C62">
              <w:rPr>
                <w:sz w:val="22"/>
                <w:szCs w:val="22"/>
              </w:rPr>
              <w:t>Das System zeigt das neue Fahrzeug an.</w:t>
            </w:r>
          </w:p>
        </w:tc>
        <w:tc>
          <w:tcPr>
            <w:tcW w:w="2322" w:type="dxa"/>
            <w:shd w:val="clear" w:color="auto" w:fill="FFBEBE"/>
          </w:tcPr>
          <w:p w:rsidR="0044063A" w:rsidRPr="00857C62" w:rsidRDefault="0044063A" w:rsidP="00505FF4">
            <w:pPr>
              <w:jc w:val="left"/>
              <w:rPr>
                <w:sz w:val="22"/>
                <w:szCs w:val="22"/>
              </w:rPr>
            </w:pPr>
            <w:r w:rsidRPr="00857C62">
              <w:rPr>
                <w:sz w:val="22"/>
                <w:szCs w:val="22"/>
              </w:rPr>
              <w:t>Das System zeigt das neue Fahrzeug an.</w:t>
            </w:r>
          </w:p>
        </w:tc>
        <w:tc>
          <w:tcPr>
            <w:tcW w:w="722" w:type="dxa"/>
            <w:shd w:val="clear" w:color="auto" w:fill="FFBEBE"/>
            <w:vAlign w:val="center"/>
          </w:tcPr>
          <w:p w:rsidR="0044063A" w:rsidRDefault="0044063A" w:rsidP="003C0ACA">
            <w:pPr>
              <w:jc w:val="center"/>
            </w:pPr>
            <w:r w:rsidRPr="00006642">
              <w:rPr>
                <w:b/>
                <w:bCs/>
                <w:sz w:val="24"/>
              </w:rPr>
              <w:t>√</w:t>
            </w:r>
          </w:p>
        </w:tc>
      </w:tr>
      <w:tr w:rsidR="0044063A" w:rsidRPr="00757DE0" w:rsidTr="003C0ACA">
        <w:tc>
          <w:tcPr>
            <w:tcW w:w="1611" w:type="dxa"/>
            <w:shd w:val="clear" w:color="auto" w:fill="CCCCCC"/>
          </w:tcPr>
          <w:p w:rsidR="0044063A" w:rsidRPr="00757DE0" w:rsidRDefault="0044063A" w:rsidP="0038711E">
            <w:pPr>
              <w:jc w:val="left"/>
              <w:rPr>
                <w:sz w:val="24"/>
              </w:rPr>
            </w:pPr>
            <w:r>
              <w:rPr>
                <w:sz w:val="24"/>
              </w:rPr>
              <w:t>2</w:t>
            </w:r>
          </w:p>
        </w:tc>
        <w:tc>
          <w:tcPr>
            <w:tcW w:w="2458" w:type="dxa"/>
            <w:shd w:val="clear" w:color="auto" w:fill="CCCCCC"/>
          </w:tcPr>
          <w:p w:rsidR="0044063A" w:rsidRPr="00857C62" w:rsidRDefault="0044063A" w:rsidP="00505FF4">
            <w:pPr>
              <w:jc w:val="left"/>
              <w:rPr>
                <w:sz w:val="22"/>
                <w:szCs w:val="22"/>
              </w:rPr>
            </w:pPr>
            <w:r w:rsidRPr="00857C62">
              <w:rPr>
                <w:sz w:val="22"/>
                <w:szCs w:val="22"/>
              </w:rPr>
              <w:t>Der User ändert bei Fahrzeug 1 die Kapazität.</w:t>
            </w:r>
          </w:p>
        </w:tc>
        <w:tc>
          <w:tcPr>
            <w:tcW w:w="2175" w:type="dxa"/>
            <w:shd w:val="clear" w:color="auto" w:fill="CCCCCC"/>
          </w:tcPr>
          <w:p w:rsidR="0044063A" w:rsidRPr="00857C62" w:rsidRDefault="0044063A" w:rsidP="00505FF4">
            <w:pPr>
              <w:jc w:val="left"/>
              <w:rPr>
                <w:sz w:val="22"/>
                <w:szCs w:val="22"/>
              </w:rPr>
            </w:pPr>
            <w:r w:rsidRPr="00857C62">
              <w:rPr>
                <w:sz w:val="22"/>
                <w:szCs w:val="22"/>
              </w:rPr>
              <w:t>Das System zeigt das geänderte Fahrzeug 1 an.</w:t>
            </w:r>
          </w:p>
        </w:tc>
        <w:tc>
          <w:tcPr>
            <w:tcW w:w="2322" w:type="dxa"/>
            <w:shd w:val="clear" w:color="auto" w:fill="FFBEBE"/>
          </w:tcPr>
          <w:p w:rsidR="0044063A" w:rsidRPr="00857C62" w:rsidRDefault="0044063A" w:rsidP="00505FF4">
            <w:pPr>
              <w:jc w:val="left"/>
              <w:rPr>
                <w:sz w:val="22"/>
                <w:szCs w:val="22"/>
              </w:rPr>
            </w:pPr>
            <w:r w:rsidRPr="00857C62">
              <w:rPr>
                <w:sz w:val="22"/>
                <w:szCs w:val="22"/>
              </w:rPr>
              <w:t>Das System zeigt das geänderte Fahrzeug 1 an.</w:t>
            </w:r>
          </w:p>
        </w:tc>
        <w:tc>
          <w:tcPr>
            <w:tcW w:w="722" w:type="dxa"/>
            <w:shd w:val="clear" w:color="auto" w:fill="FFBEBE"/>
            <w:vAlign w:val="center"/>
          </w:tcPr>
          <w:p w:rsidR="0044063A" w:rsidRDefault="0044063A" w:rsidP="003C0ACA">
            <w:pPr>
              <w:jc w:val="center"/>
            </w:pPr>
            <w:r w:rsidRPr="00006642">
              <w:rPr>
                <w:b/>
                <w:bCs/>
                <w:sz w:val="24"/>
              </w:rPr>
              <w:t>√</w:t>
            </w:r>
          </w:p>
        </w:tc>
      </w:tr>
      <w:tr w:rsidR="0044063A" w:rsidRPr="00757DE0" w:rsidTr="003C0ACA">
        <w:tc>
          <w:tcPr>
            <w:tcW w:w="1611" w:type="dxa"/>
            <w:shd w:val="clear" w:color="auto" w:fill="CCCCCC"/>
          </w:tcPr>
          <w:p w:rsidR="0044063A" w:rsidRPr="00757DE0" w:rsidRDefault="0044063A" w:rsidP="0038711E">
            <w:pPr>
              <w:jc w:val="left"/>
              <w:rPr>
                <w:sz w:val="24"/>
              </w:rPr>
            </w:pPr>
            <w:r>
              <w:rPr>
                <w:sz w:val="24"/>
              </w:rPr>
              <w:t>3</w:t>
            </w:r>
          </w:p>
        </w:tc>
        <w:tc>
          <w:tcPr>
            <w:tcW w:w="2458" w:type="dxa"/>
            <w:shd w:val="clear" w:color="auto" w:fill="CCCCCC"/>
          </w:tcPr>
          <w:p w:rsidR="0044063A" w:rsidRPr="00857C62" w:rsidRDefault="0044063A" w:rsidP="00505FF4">
            <w:pPr>
              <w:jc w:val="left"/>
              <w:rPr>
                <w:sz w:val="22"/>
                <w:szCs w:val="22"/>
              </w:rPr>
            </w:pPr>
            <w:r w:rsidRPr="00857C62">
              <w:rPr>
                <w:sz w:val="22"/>
                <w:szCs w:val="22"/>
              </w:rPr>
              <w:t>Der User löscht das Fahrzeug 2.</w:t>
            </w:r>
          </w:p>
        </w:tc>
        <w:tc>
          <w:tcPr>
            <w:tcW w:w="2175" w:type="dxa"/>
            <w:shd w:val="clear" w:color="auto" w:fill="CCCCCC"/>
          </w:tcPr>
          <w:p w:rsidR="0044063A" w:rsidRPr="00857C62" w:rsidRDefault="0044063A" w:rsidP="00505FF4">
            <w:pPr>
              <w:jc w:val="left"/>
              <w:rPr>
                <w:sz w:val="22"/>
                <w:szCs w:val="22"/>
              </w:rPr>
            </w:pPr>
            <w:r w:rsidRPr="00857C62">
              <w:rPr>
                <w:sz w:val="22"/>
                <w:szCs w:val="22"/>
              </w:rPr>
              <w:t>Das System zeigt das Fahrzeug 2 nicht mehr an.</w:t>
            </w:r>
          </w:p>
        </w:tc>
        <w:tc>
          <w:tcPr>
            <w:tcW w:w="2322" w:type="dxa"/>
            <w:shd w:val="clear" w:color="auto" w:fill="FFBEBE"/>
          </w:tcPr>
          <w:p w:rsidR="0044063A" w:rsidRPr="00857C62" w:rsidRDefault="0044063A" w:rsidP="00505FF4">
            <w:pPr>
              <w:jc w:val="left"/>
              <w:rPr>
                <w:sz w:val="22"/>
                <w:szCs w:val="22"/>
              </w:rPr>
            </w:pPr>
            <w:r w:rsidRPr="00857C62">
              <w:rPr>
                <w:sz w:val="22"/>
                <w:szCs w:val="22"/>
              </w:rPr>
              <w:t>Das System zeigt das Fahrzeug 2 nicht mehr an.</w:t>
            </w:r>
          </w:p>
        </w:tc>
        <w:tc>
          <w:tcPr>
            <w:tcW w:w="722" w:type="dxa"/>
            <w:shd w:val="clear" w:color="auto" w:fill="FFBEBE"/>
            <w:vAlign w:val="center"/>
          </w:tcPr>
          <w:p w:rsidR="0044063A" w:rsidRDefault="0044063A" w:rsidP="003C0ACA">
            <w:pPr>
              <w:jc w:val="center"/>
            </w:pPr>
            <w:r w:rsidRPr="00006642">
              <w:rPr>
                <w:b/>
                <w:bCs/>
                <w:sz w:val="24"/>
              </w:rPr>
              <w:t>√</w:t>
            </w:r>
          </w:p>
        </w:tc>
      </w:tr>
      <w:tr w:rsidR="0044063A" w:rsidRPr="00757DE0" w:rsidTr="003C0ACA">
        <w:tc>
          <w:tcPr>
            <w:tcW w:w="1611" w:type="dxa"/>
            <w:shd w:val="clear" w:color="auto" w:fill="CCCCCC"/>
          </w:tcPr>
          <w:p w:rsidR="0044063A" w:rsidRPr="00757DE0" w:rsidRDefault="0044063A" w:rsidP="0038711E">
            <w:pPr>
              <w:jc w:val="left"/>
              <w:rPr>
                <w:sz w:val="24"/>
              </w:rPr>
            </w:pPr>
            <w:r>
              <w:rPr>
                <w:sz w:val="24"/>
              </w:rPr>
              <w:t>4</w:t>
            </w:r>
          </w:p>
        </w:tc>
        <w:tc>
          <w:tcPr>
            <w:tcW w:w="2458" w:type="dxa"/>
            <w:shd w:val="clear" w:color="auto" w:fill="CCCCCC"/>
          </w:tcPr>
          <w:p w:rsidR="0044063A" w:rsidRPr="00857C62" w:rsidRDefault="0044063A" w:rsidP="00505FF4">
            <w:pPr>
              <w:jc w:val="left"/>
              <w:rPr>
                <w:sz w:val="22"/>
                <w:szCs w:val="22"/>
              </w:rPr>
            </w:pPr>
            <w:r w:rsidRPr="00857C62">
              <w:rPr>
                <w:sz w:val="22"/>
                <w:szCs w:val="22"/>
              </w:rPr>
              <w:t>Der User deaktiviert Fahrzeug 3 und 4.</w:t>
            </w:r>
          </w:p>
        </w:tc>
        <w:tc>
          <w:tcPr>
            <w:tcW w:w="2175" w:type="dxa"/>
            <w:shd w:val="clear" w:color="auto" w:fill="CCCCCC"/>
          </w:tcPr>
          <w:p w:rsidR="0044063A" w:rsidRPr="00857C62" w:rsidRDefault="0044063A" w:rsidP="00505FF4">
            <w:pPr>
              <w:jc w:val="left"/>
              <w:rPr>
                <w:sz w:val="22"/>
                <w:szCs w:val="22"/>
              </w:rPr>
            </w:pPr>
            <w:r w:rsidRPr="00857C62">
              <w:rPr>
                <w:sz w:val="22"/>
                <w:szCs w:val="22"/>
              </w:rPr>
              <w:t>Das System stellt die Änderung visuell dar.</w:t>
            </w:r>
          </w:p>
        </w:tc>
        <w:tc>
          <w:tcPr>
            <w:tcW w:w="2322" w:type="dxa"/>
            <w:shd w:val="clear" w:color="auto" w:fill="FFBEBE"/>
          </w:tcPr>
          <w:p w:rsidR="0044063A" w:rsidRPr="00857C62" w:rsidRDefault="0044063A" w:rsidP="00505FF4">
            <w:pPr>
              <w:jc w:val="left"/>
              <w:rPr>
                <w:sz w:val="22"/>
                <w:szCs w:val="22"/>
              </w:rPr>
            </w:pPr>
            <w:r w:rsidRPr="00857C62">
              <w:rPr>
                <w:sz w:val="22"/>
                <w:szCs w:val="22"/>
              </w:rPr>
              <w:t>Das System stellt die Änderung visuell dar.</w:t>
            </w:r>
          </w:p>
        </w:tc>
        <w:tc>
          <w:tcPr>
            <w:tcW w:w="722" w:type="dxa"/>
            <w:shd w:val="clear" w:color="auto" w:fill="FFBEBE"/>
            <w:vAlign w:val="center"/>
          </w:tcPr>
          <w:p w:rsidR="0044063A" w:rsidRDefault="0044063A" w:rsidP="003C0ACA">
            <w:pPr>
              <w:jc w:val="center"/>
            </w:pPr>
            <w:r w:rsidRPr="00006642">
              <w:rPr>
                <w:b/>
                <w:bCs/>
                <w:sz w:val="24"/>
              </w:rPr>
              <w:t>√</w:t>
            </w:r>
          </w:p>
        </w:tc>
      </w:tr>
      <w:tr w:rsidR="000D0C60" w:rsidRPr="00757DE0" w:rsidTr="003C0ACA">
        <w:tc>
          <w:tcPr>
            <w:tcW w:w="1611" w:type="dxa"/>
            <w:shd w:val="clear" w:color="auto" w:fill="CCCCCC"/>
          </w:tcPr>
          <w:p w:rsidR="000D0C60" w:rsidRPr="00757DE0" w:rsidRDefault="000D0C60" w:rsidP="0038711E">
            <w:pPr>
              <w:jc w:val="left"/>
              <w:rPr>
                <w:sz w:val="24"/>
              </w:rPr>
            </w:pPr>
            <w:r>
              <w:rPr>
                <w:sz w:val="24"/>
              </w:rPr>
              <w:t>5</w:t>
            </w:r>
          </w:p>
        </w:tc>
        <w:tc>
          <w:tcPr>
            <w:tcW w:w="2458" w:type="dxa"/>
            <w:shd w:val="clear" w:color="auto" w:fill="CCCCCC"/>
          </w:tcPr>
          <w:p w:rsidR="000D0C60" w:rsidRPr="00857C62" w:rsidRDefault="000D0C60" w:rsidP="00505FF4">
            <w:pPr>
              <w:jc w:val="left"/>
              <w:rPr>
                <w:sz w:val="22"/>
                <w:szCs w:val="22"/>
              </w:rPr>
            </w:pPr>
            <w:r w:rsidRPr="00857C62">
              <w:rPr>
                <w:sz w:val="22"/>
                <w:szCs w:val="22"/>
              </w:rPr>
              <w:t>Der User schließt die Fahrzeugverwaltung.</w:t>
            </w:r>
          </w:p>
        </w:tc>
        <w:tc>
          <w:tcPr>
            <w:tcW w:w="2175" w:type="dxa"/>
            <w:shd w:val="clear" w:color="auto" w:fill="CCCCCC"/>
          </w:tcPr>
          <w:p w:rsidR="000D0C60" w:rsidRPr="00857C62" w:rsidRDefault="000D0C60" w:rsidP="00505FF4">
            <w:pPr>
              <w:jc w:val="left"/>
              <w:rPr>
                <w:color w:val="FF0000"/>
                <w:sz w:val="22"/>
                <w:szCs w:val="22"/>
              </w:rPr>
            </w:pPr>
            <w:r w:rsidRPr="00857C62">
              <w:rPr>
                <w:sz w:val="22"/>
                <w:szCs w:val="22"/>
              </w:rPr>
              <w:t xml:space="preserve">Das System speichert alle Änderungen. </w:t>
            </w:r>
          </w:p>
        </w:tc>
        <w:tc>
          <w:tcPr>
            <w:tcW w:w="2322" w:type="dxa"/>
            <w:shd w:val="clear" w:color="auto" w:fill="FFBEBE"/>
          </w:tcPr>
          <w:p w:rsidR="000D0C60" w:rsidRPr="00857C62" w:rsidRDefault="000D0C60" w:rsidP="00341E97">
            <w:pPr>
              <w:jc w:val="left"/>
              <w:rPr>
                <w:sz w:val="22"/>
                <w:szCs w:val="22"/>
              </w:rPr>
            </w:pPr>
            <w:r w:rsidRPr="00857C62">
              <w:rPr>
                <w:sz w:val="22"/>
                <w:szCs w:val="22"/>
              </w:rPr>
              <w:t xml:space="preserve">Das System speichert </w:t>
            </w:r>
            <w:r w:rsidR="00341E97" w:rsidRPr="00857C62">
              <w:rPr>
                <w:sz w:val="22"/>
                <w:szCs w:val="22"/>
              </w:rPr>
              <w:t xml:space="preserve">die </w:t>
            </w:r>
            <w:r w:rsidRPr="00857C62">
              <w:rPr>
                <w:sz w:val="22"/>
                <w:szCs w:val="22"/>
              </w:rPr>
              <w:t>Änderungen</w:t>
            </w:r>
            <w:r w:rsidR="00341E97" w:rsidRPr="00857C62">
              <w:rPr>
                <w:sz w:val="22"/>
                <w:szCs w:val="22"/>
              </w:rPr>
              <w:t xml:space="preserve"> nur</w:t>
            </w:r>
            <w:r w:rsidR="003D6C3C">
              <w:rPr>
                <w:sz w:val="22"/>
                <w:szCs w:val="22"/>
              </w:rPr>
              <w:t>,</w:t>
            </w:r>
            <w:r w:rsidR="00341E97" w:rsidRPr="00857C62">
              <w:rPr>
                <w:sz w:val="22"/>
                <w:szCs w:val="22"/>
              </w:rPr>
              <w:t xml:space="preserve"> solange die Anwendung geöffnet ist</w:t>
            </w:r>
            <w:r w:rsidRPr="00857C62">
              <w:rPr>
                <w:sz w:val="22"/>
                <w:szCs w:val="22"/>
              </w:rPr>
              <w:t>. Bei erneutem Öffnen sind (Karte und) Fahrzeuge nicht gespeichert.</w:t>
            </w:r>
          </w:p>
        </w:tc>
        <w:tc>
          <w:tcPr>
            <w:tcW w:w="722" w:type="dxa"/>
            <w:shd w:val="clear" w:color="auto" w:fill="FFBEBE"/>
            <w:vAlign w:val="center"/>
          </w:tcPr>
          <w:p w:rsidR="000D0C60" w:rsidRPr="00757DE0" w:rsidRDefault="0044063A" w:rsidP="003C0ACA">
            <w:pPr>
              <w:jc w:val="center"/>
              <w:rPr>
                <w:sz w:val="24"/>
              </w:rPr>
            </w:pPr>
            <w:r>
              <w:rPr>
                <w:b/>
                <w:bCs/>
                <w:sz w:val="24"/>
              </w:rPr>
              <w:t>X</w:t>
            </w:r>
          </w:p>
        </w:tc>
      </w:tr>
      <w:tr w:rsidR="000D0C60" w:rsidRPr="00757DE0" w:rsidTr="003C0ACA">
        <w:tc>
          <w:tcPr>
            <w:tcW w:w="1611" w:type="dxa"/>
            <w:shd w:val="clear" w:color="auto" w:fill="CCCCCC"/>
          </w:tcPr>
          <w:p w:rsidR="000D0C60" w:rsidRDefault="000D0C60" w:rsidP="0038711E">
            <w:pPr>
              <w:jc w:val="left"/>
              <w:rPr>
                <w:sz w:val="24"/>
              </w:rPr>
            </w:pPr>
            <w:r>
              <w:rPr>
                <w:sz w:val="24"/>
              </w:rPr>
              <w:t>6</w:t>
            </w:r>
          </w:p>
        </w:tc>
        <w:tc>
          <w:tcPr>
            <w:tcW w:w="2458" w:type="dxa"/>
            <w:shd w:val="clear" w:color="auto" w:fill="CCCCCC"/>
          </w:tcPr>
          <w:p w:rsidR="000D0C60" w:rsidRPr="00857C62" w:rsidRDefault="000D0C60" w:rsidP="00505FF4">
            <w:pPr>
              <w:jc w:val="left"/>
              <w:rPr>
                <w:sz w:val="22"/>
                <w:szCs w:val="22"/>
              </w:rPr>
            </w:pPr>
            <w:r w:rsidRPr="00857C62">
              <w:rPr>
                <w:sz w:val="22"/>
                <w:szCs w:val="22"/>
              </w:rPr>
              <w:t>Der User klickt die Routenberechnung an.</w:t>
            </w:r>
          </w:p>
        </w:tc>
        <w:tc>
          <w:tcPr>
            <w:tcW w:w="2175" w:type="dxa"/>
            <w:shd w:val="clear" w:color="auto" w:fill="CCCCCC"/>
          </w:tcPr>
          <w:p w:rsidR="000D0C60" w:rsidRPr="00857C62" w:rsidRDefault="000D0C60" w:rsidP="00505FF4">
            <w:pPr>
              <w:jc w:val="left"/>
              <w:rPr>
                <w:sz w:val="22"/>
                <w:szCs w:val="22"/>
              </w:rPr>
            </w:pPr>
            <w:r w:rsidRPr="00857C62">
              <w:rPr>
                <w:sz w:val="22"/>
                <w:szCs w:val="22"/>
              </w:rPr>
              <w:t>Das System berechnet die Route neu und passt die Ausgabe der Routen an.</w:t>
            </w:r>
          </w:p>
        </w:tc>
        <w:tc>
          <w:tcPr>
            <w:tcW w:w="2322" w:type="dxa"/>
            <w:shd w:val="clear" w:color="auto" w:fill="FFBEBE"/>
          </w:tcPr>
          <w:p w:rsidR="000D0C60" w:rsidRPr="00857C62" w:rsidRDefault="0044063A" w:rsidP="0038711E">
            <w:pPr>
              <w:jc w:val="left"/>
              <w:rPr>
                <w:sz w:val="22"/>
                <w:szCs w:val="22"/>
              </w:rPr>
            </w:pPr>
            <w:r w:rsidRPr="00857C62">
              <w:rPr>
                <w:sz w:val="22"/>
                <w:szCs w:val="22"/>
              </w:rPr>
              <w:t>Das System berechnet die Routen und zeigt diese an.</w:t>
            </w:r>
          </w:p>
        </w:tc>
        <w:tc>
          <w:tcPr>
            <w:tcW w:w="722" w:type="dxa"/>
            <w:shd w:val="clear" w:color="auto" w:fill="FFBEBE"/>
            <w:vAlign w:val="center"/>
          </w:tcPr>
          <w:p w:rsidR="000D0C60" w:rsidRPr="00757DE0" w:rsidRDefault="0044063A" w:rsidP="003C0ACA">
            <w:pPr>
              <w:jc w:val="center"/>
              <w:rPr>
                <w:sz w:val="24"/>
              </w:rPr>
            </w:pPr>
            <w:r w:rsidRPr="00006642">
              <w:rPr>
                <w:b/>
                <w:bCs/>
                <w:sz w:val="24"/>
              </w:rPr>
              <w:t>√</w:t>
            </w:r>
          </w:p>
        </w:tc>
      </w:tr>
      <w:tr w:rsidR="000D0C60" w:rsidRPr="00757DE0" w:rsidTr="000D0C60">
        <w:tc>
          <w:tcPr>
            <w:tcW w:w="4069" w:type="dxa"/>
            <w:gridSpan w:val="2"/>
            <w:shd w:val="clear" w:color="auto" w:fill="FFBEBE"/>
          </w:tcPr>
          <w:p w:rsidR="000D0C60" w:rsidRPr="00757DE0" w:rsidRDefault="000D0C60" w:rsidP="0038711E">
            <w:pPr>
              <w:jc w:val="left"/>
              <w:rPr>
                <w:sz w:val="24"/>
              </w:rPr>
            </w:pPr>
            <w:r>
              <w:rPr>
                <w:sz w:val="24"/>
              </w:rPr>
              <w:t>Testurteil</w:t>
            </w:r>
          </w:p>
        </w:tc>
        <w:tc>
          <w:tcPr>
            <w:tcW w:w="5219" w:type="dxa"/>
            <w:gridSpan w:val="3"/>
            <w:shd w:val="clear" w:color="auto" w:fill="FFBEBE"/>
          </w:tcPr>
          <w:p w:rsidR="000D0C60" w:rsidRPr="0050588A" w:rsidRDefault="00857C62" w:rsidP="0038711E">
            <w:pPr>
              <w:jc w:val="left"/>
              <w:rPr>
                <w:sz w:val="24"/>
              </w:rPr>
            </w:pPr>
            <w:r w:rsidRPr="0050588A">
              <w:rPr>
                <w:sz w:val="24"/>
              </w:rPr>
              <w:t>Nicht bestanden.</w:t>
            </w:r>
          </w:p>
        </w:tc>
      </w:tr>
    </w:tbl>
    <w:p w:rsidR="0050588A" w:rsidRDefault="0050588A" w:rsidP="0050588A"/>
    <w:p w:rsidR="0050588A" w:rsidRDefault="0050588A">
      <w:pPr>
        <w:jc w:val="left"/>
        <w:rPr>
          <w:bCs/>
          <w:sz w:val="24"/>
          <w:szCs w:val="28"/>
        </w:rPr>
      </w:pPr>
      <w:r>
        <w:br w:type="page"/>
      </w:r>
    </w:p>
    <w:p w:rsidR="00857C62" w:rsidRDefault="00857C62" w:rsidP="00857C62">
      <w:pPr>
        <w:pStyle w:val="berschrift4"/>
      </w:pPr>
      <w:r>
        <w:lastRenderedPageBreak/>
        <w:t xml:space="preserve">Testprotokoll Systemtestfall 2 </w:t>
      </w:r>
      <w:r w:rsidRPr="00341E97">
        <w:t>(</w:t>
      </w:r>
      <w:r>
        <w:t>3</w:t>
      </w:r>
      <w:r w:rsidRPr="00341E97">
        <w:t>. Testdurchführung)</w:t>
      </w:r>
    </w:p>
    <w:tbl>
      <w:tblPr>
        <w:tblStyle w:val="Tabellenraster"/>
        <w:tblW w:w="0" w:type="auto"/>
        <w:tblLook w:val="04A0" w:firstRow="1" w:lastRow="0" w:firstColumn="1" w:lastColumn="0" w:noHBand="0" w:noVBand="1"/>
      </w:tblPr>
      <w:tblGrid>
        <w:gridCol w:w="1611"/>
        <w:gridCol w:w="2458"/>
        <w:gridCol w:w="2175"/>
        <w:gridCol w:w="2322"/>
        <w:gridCol w:w="722"/>
      </w:tblGrid>
      <w:tr w:rsidR="00857C62" w:rsidRPr="00757DE0" w:rsidTr="00505FF4">
        <w:tc>
          <w:tcPr>
            <w:tcW w:w="4069" w:type="dxa"/>
            <w:gridSpan w:val="2"/>
            <w:shd w:val="clear" w:color="auto" w:fill="FFBEBE"/>
          </w:tcPr>
          <w:p w:rsidR="00857C62" w:rsidRPr="00757DE0" w:rsidRDefault="00857C62" w:rsidP="00505FF4">
            <w:pPr>
              <w:jc w:val="left"/>
              <w:rPr>
                <w:sz w:val="24"/>
              </w:rPr>
            </w:pPr>
            <w:r w:rsidRPr="00757DE0">
              <w:rPr>
                <w:sz w:val="24"/>
              </w:rPr>
              <w:t>Datum</w:t>
            </w:r>
          </w:p>
        </w:tc>
        <w:tc>
          <w:tcPr>
            <w:tcW w:w="5219" w:type="dxa"/>
            <w:gridSpan w:val="3"/>
            <w:shd w:val="clear" w:color="auto" w:fill="FFBEBE"/>
          </w:tcPr>
          <w:p w:rsidR="00857C62" w:rsidRPr="00757DE0" w:rsidRDefault="00857C62" w:rsidP="00505FF4">
            <w:pPr>
              <w:jc w:val="left"/>
              <w:rPr>
                <w:sz w:val="24"/>
              </w:rPr>
            </w:pPr>
            <w:r>
              <w:rPr>
                <w:sz w:val="24"/>
              </w:rPr>
              <w:t>8.7.2013</w:t>
            </w:r>
          </w:p>
        </w:tc>
      </w:tr>
      <w:tr w:rsidR="00857C62" w:rsidRPr="00757DE0" w:rsidTr="00505FF4">
        <w:tc>
          <w:tcPr>
            <w:tcW w:w="4069" w:type="dxa"/>
            <w:gridSpan w:val="2"/>
            <w:shd w:val="clear" w:color="auto" w:fill="FFBEBE"/>
          </w:tcPr>
          <w:p w:rsidR="00857C62" w:rsidRPr="00757DE0" w:rsidRDefault="00857C62" w:rsidP="00505FF4">
            <w:pPr>
              <w:jc w:val="left"/>
              <w:rPr>
                <w:sz w:val="24"/>
              </w:rPr>
            </w:pPr>
            <w:r w:rsidRPr="00757DE0">
              <w:rPr>
                <w:sz w:val="24"/>
              </w:rPr>
              <w:t>Tester</w:t>
            </w:r>
          </w:p>
        </w:tc>
        <w:tc>
          <w:tcPr>
            <w:tcW w:w="5219" w:type="dxa"/>
            <w:gridSpan w:val="3"/>
            <w:shd w:val="clear" w:color="auto" w:fill="FFBEBE"/>
          </w:tcPr>
          <w:p w:rsidR="00857C62" w:rsidRPr="00757DE0" w:rsidRDefault="00857C62" w:rsidP="00505FF4">
            <w:pPr>
              <w:jc w:val="left"/>
              <w:rPr>
                <w:sz w:val="24"/>
              </w:rPr>
            </w:pPr>
            <w:r>
              <w:rPr>
                <w:sz w:val="24"/>
              </w:rPr>
              <w:t>Vanessa Vogt</w:t>
            </w:r>
          </w:p>
        </w:tc>
      </w:tr>
      <w:tr w:rsidR="00857C62" w:rsidRPr="00757DE0" w:rsidTr="00505FF4">
        <w:tc>
          <w:tcPr>
            <w:tcW w:w="4069" w:type="dxa"/>
            <w:gridSpan w:val="2"/>
            <w:shd w:val="clear" w:color="auto" w:fill="FFBEBE"/>
          </w:tcPr>
          <w:p w:rsidR="00857C62" w:rsidRPr="00757DE0" w:rsidRDefault="00857C62" w:rsidP="00505FF4">
            <w:pPr>
              <w:jc w:val="left"/>
              <w:rPr>
                <w:sz w:val="24"/>
              </w:rPr>
            </w:pPr>
            <w:r w:rsidRPr="00757DE0">
              <w:rPr>
                <w:sz w:val="24"/>
              </w:rPr>
              <w:t>Version der Software</w:t>
            </w:r>
          </w:p>
        </w:tc>
        <w:tc>
          <w:tcPr>
            <w:tcW w:w="5219" w:type="dxa"/>
            <w:gridSpan w:val="3"/>
            <w:shd w:val="clear" w:color="auto" w:fill="FFBEBE"/>
          </w:tcPr>
          <w:p w:rsidR="00857C62" w:rsidRPr="00757DE0" w:rsidRDefault="0050588A" w:rsidP="00505FF4">
            <w:pPr>
              <w:jc w:val="left"/>
              <w:rPr>
                <w:sz w:val="24"/>
              </w:rPr>
            </w:pPr>
            <w:r>
              <w:rPr>
                <w:sz w:val="24"/>
              </w:rPr>
              <w:t>0.</w:t>
            </w:r>
            <w:r w:rsidR="00857C62">
              <w:rPr>
                <w:sz w:val="24"/>
              </w:rPr>
              <w:t>9</w:t>
            </w:r>
          </w:p>
        </w:tc>
      </w:tr>
      <w:tr w:rsidR="00857C62" w:rsidRPr="00757DE0" w:rsidTr="00505FF4">
        <w:tc>
          <w:tcPr>
            <w:tcW w:w="4069" w:type="dxa"/>
            <w:gridSpan w:val="2"/>
            <w:shd w:val="clear" w:color="auto" w:fill="CCCCCC"/>
          </w:tcPr>
          <w:p w:rsidR="00857C62" w:rsidRPr="00757DE0" w:rsidRDefault="00857C62" w:rsidP="00505FF4">
            <w:pPr>
              <w:jc w:val="left"/>
              <w:rPr>
                <w:sz w:val="24"/>
              </w:rPr>
            </w:pPr>
            <w:r w:rsidRPr="00757DE0">
              <w:rPr>
                <w:sz w:val="24"/>
              </w:rPr>
              <w:t>Szenario</w:t>
            </w:r>
          </w:p>
        </w:tc>
        <w:tc>
          <w:tcPr>
            <w:tcW w:w="5219" w:type="dxa"/>
            <w:gridSpan w:val="3"/>
            <w:shd w:val="clear" w:color="auto" w:fill="CCCCCC"/>
          </w:tcPr>
          <w:p w:rsidR="00857C62" w:rsidRPr="00757DE0" w:rsidRDefault="00857C62" w:rsidP="00505FF4">
            <w:pPr>
              <w:jc w:val="left"/>
              <w:rPr>
                <w:sz w:val="24"/>
              </w:rPr>
            </w:pPr>
            <w:r w:rsidRPr="00857C62">
              <w:rPr>
                <w:sz w:val="22"/>
                <w:szCs w:val="22"/>
              </w:rPr>
              <w:t>Szenario 2: Manuelle Änderung</w:t>
            </w:r>
          </w:p>
        </w:tc>
      </w:tr>
      <w:tr w:rsidR="00857C62" w:rsidRPr="00757DE0" w:rsidTr="00505FF4">
        <w:tc>
          <w:tcPr>
            <w:tcW w:w="1611" w:type="dxa"/>
            <w:shd w:val="clear" w:color="auto" w:fill="CCCCCC"/>
          </w:tcPr>
          <w:p w:rsidR="00857C62" w:rsidRPr="00757DE0" w:rsidRDefault="00857C62" w:rsidP="00505FF4">
            <w:pPr>
              <w:jc w:val="left"/>
              <w:rPr>
                <w:sz w:val="24"/>
              </w:rPr>
            </w:pPr>
            <w:r>
              <w:rPr>
                <w:sz w:val="24"/>
              </w:rPr>
              <w:t>Schritt</w:t>
            </w:r>
          </w:p>
        </w:tc>
        <w:tc>
          <w:tcPr>
            <w:tcW w:w="2458" w:type="dxa"/>
            <w:shd w:val="clear" w:color="auto" w:fill="CCCCCC"/>
          </w:tcPr>
          <w:p w:rsidR="00857C62" w:rsidRPr="00757DE0" w:rsidRDefault="00857C62" w:rsidP="00505FF4">
            <w:pPr>
              <w:jc w:val="left"/>
              <w:rPr>
                <w:sz w:val="24"/>
              </w:rPr>
            </w:pPr>
            <w:r>
              <w:rPr>
                <w:sz w:val="24"/>
              </w:rPr>
              <w:t>Aktion (User)</w:t>
            </w:r>
          </w:p>
        </w:tc>
        <w:tc>
          <w:tcPr>
            <w:tcW w:w="2175" w:type="dxa"/>
            <w:shd w:val="clear" w:color="auto" w:fill="CCCCCC"/>
          </w:tcPr>
          <w:p w:rsidR="00857C62" w:rsidRPr="00757DE0" w:rsidRDefault="00857C62" w:rsidP="00505FF4">
            <w:pPr>
              <w:jc w:val="left"/>
              <w:rPr>
                <w:sz w:val="24"/>
              </w:rPr>
            </w:pPr>
            <w:r>
              <w:rPr>
                <w:sz w:val="24"/>
              </w:rPr>
              <w:t>Erwartete Reaktion (System)</w:t>
            </w:r>
          </w:p>
        </w:tc>
        <w:tc>
          <w:tcPr>
            <w:tcW w:w="2322" w:type="dxa"/>
            <w:shd w:val="clear" w:color="auto" w:fill="FFBEBE"/>
          </w:tcPr>
          <w:p w:rsidR="00857C62" w:rsidRPr="00757DE0" w:rsidRDefault="00857C62" w:rsidP="00505FF4">
            <w:pPr>
              <w:jc w:val="left"/>
              <w:rPr>
                <w:sz w:val="24"/>
              </w:rPr>
            </w:pPr>
            <w:r>
              <w:rPr>
                <w:sz w:val="24"/>
              </w:rPr>
              <w:t>Tatsächliche Reaktion (System)</w:t>
            </w:r>
          </w:p>
        </w:tc>
        <w:tc>
          <w:tcPr>
            <w:tcW w:w="722" w:type="dxa"/>
            <w:shd w:val="clear" w:color="auto" w:fill="FFBEBE"/>
            <w:vAlign w:val="center"/>
          </w:tcPr>
          <w:p w:rsidR="00857C62" w:rsidRPr="00757DE0" w:rsidRDefault="00857C62" w:rsidP="00505FF4">
            <w:pPr>
              <w:jc w:val="center"/>
              <w:rPr>
                <w:sz w:val="24"/>
              </w:rPr>
            </w:pPr>
            <w:r w:rsidRPr="00757DE0">
              <w:rPr>
                <w:b/>
                <w:bCs/>
                <w:sz w:val="24"/>
              </w:rPr>
              <w:t>√</w:t>
            </w:r>
            <w:r>
              <w:rPr>
                <w:b/>
                <w:bCs/>
                <w:sz w:val="24"/>
              </w:rPr>
              <w:t xml:space="preserve"> / X</w:t>
            </w:r>
          </w:p>
        </w:tc>
      </w:tr>
      <w:tr w:rsidR="00857C62" w:rsidRPr="00757DE0" w:rsidTr="003C0ACA">
        <w:tc>
          <w:tcPr>
            <w:tcW w:w="1611" w:type="dxa"/>
            <w:shd w:val="clear" w:color="auto" w:fill="CCCCCC"/>
          </w:tcPr>
          <w:p w:rsidR="00857C62" w:rsidRPr="00757DE0" w:rsidRDefault="00857C62" w:rsidP="00505FF4">
            <w:pPr>
              <w:jc w:val="left"/>
              <w:rPr>
                <w:sz w:val="24"/>
              </w:rPr>
            </w:pPr>
            <w:r>
              <w:rPr>
                <w:sz w:val="24"/>
              </w:rPr>
              <w:t>1</w:t>
            </w:r>
          </w:p>
        </w:tc>
        <w:tc>
          <w:tcPr>
            <w:tcW w:w="2458" w:type="dxa"/>
            <w:shd w:val="clear" w:color="auto" w:fill="CCCCCC"/>
          </w:tcPr>
          <w:p w:rsidR="00857C62" w:rsidRPr="00857C62" w:rsidRDefault="00857C62" w:rsidP="00505FF4">
            <w:pPr>
              <w:jc w:val="left"/>
              <w:rPr>
                <w:sz w:val="22"/>
                <w:szCs w:val="22"/>
              </w:rPr>
            </w:pPr>
            <w:r w:rsidRPr="00857C62">
              <w:rPr>
                <w:sz w:val="22"/>
                <w:szCs w:val="22"/>
              </w:rPr>
              <w:t>Der User fügt in der Fahrzeugverwaltung ein neues Fahrzeug hinzu.</w:t>
            </w:r>
          </w:p>
        </w:tc>
        <w:tc>
          <w:tcPr>
            <w:tcW w:w="2175" w:type="dxa"/>
            <w:shd w:val="clear" w:color="auto" w:fill="CCCCCC"/>
          </w:tcPr>
          <w:p w:rsidR="00857C62" w:rsidRPr="00857C62" w:rsidRDefault="00857C62" w:rsidP="00505FF4">
            <w:pPr>
              <w:jc w:val="left"/>
              <w:rPr>
                <w:sz w:val="22"/>
                <w:szCs w:val="22"/>
              </w:rPr>
            </w:pPr>
            <w:r w:rsidRPr="00857C62">
              <w:rPr>
                <w:sz w:val="22"/>
                <w:szCs w:val="22"/>
              </w:rPr>
              <w:t>Das System zeigt das neue Fahrzeug an.</w:t>
            </w:r>
          </w:p>
        </w:tc>
        <w:tc>
          <w:tcPr>
            <w:tcW w:w="2322" w:type="dxa"/>
            <w:shd w:val="clear" w:color="auto" w:fill="FFBEBE"/>
          </w:tcPr>
          <w:p w:rsidR="00857C62" w:rsidRPr="00857C62" w:rsidRDefault="00857C62" w:rsidP="00505FF4">
            <w:pPr>
              <w:jc w:val="left"/>
              <w:rPr>
                <w:sz w:val="22"/>
                <w:szCs w:val="22"/>
              </w:rPr>
            </w:pPr>
            <w:r w:rsidRPr="00857C62">
              <w:rPr>
                <w:sz w:val="22"/>
                <w:szCs w:val="22"/>
              </w:rPr>
              <w:t>Das System zeigt das neue Fahrzeug an.</w:t>
            </w:r>
          </w:p>
        </w:tc>
        <w:tc>
          <w:tcPr>
            <w:tcW w:w="722" w:type="dxa"/>
            <w:shd w:val="clear" w:color="auto" w:fill="FFBEBE"/>
            <w:vAlign w:val="center"/>
          </w:tcPr>
          <w:p w:rsidR="00857C62" w:rsidRDefault="00857C62" w:rsidP="003C0ACA">
            <w:pPr>
              <w:jc w:val="center"/>
            </w:pPr>
            <w:r w:rsidRPr="00006642">
              <w:rPr>
                <w:b/>
                <w:bCs/>
                <w:sz w:val="24"/>
              </w:rPr>
              <w:t>√</w:t>
            </w:r>
          </w:p>
        </w:tc>
      </w:tr>
      <w:tr w:rsidR="00857C62" w:rsidRPr="00757DE0" w:rsidTr="003C0ACA">
        <w:tc>
          <w:tcPr>
            <w:tcW w:w="1611" w:type="dxa"/>
            <w:shd w:val="clear" w:color="auto" w:fill="CCCCCC"/>
          </w:tcPr>
          <w:p w:rsidR="00857C62" w:rsidRPr="00757DE0" w:rsidRDefault="00857C62" w:rsidP="00505FF4">
            <w:pPr>
              <w:jc w:val="left"/>
              <w:rPr>
                <w:sz w:val="24"/>
              </w:rPr>
            </w:pPr>
            <w:r>
              <w:rPr>
                <w:sz w:val="24"/>
              </w:rPr>
              <w:t>2</w:t>
            </w:r>
          </w:p>
        </w:tc>
        <w:tc>
          <w:tcPr>
            <w:tcW w:w="2458" w:type="dxa"/>
            <w:shd w:val="clear" w:color="auto" w:fill="CCCCCC"/>
          </w:tcPr>
          <w:p w:rsidR="00857C62" w:rsidRPr="00857C62" w:rsidRDefault="00857C62" w:rsidP="00505FF4">
            <w:pPr>
              <w:jc w:val="left"/>
              <w:rPr>
                <w:sz w:val="22"/>
                <w:szCs w:val="22"/>
              </w:rPr>
            </w:pPr>
            <w:r w:rsidRPr="00857C62">
              <w:rPr>
                <w:sz w:val="22"/>
                <w:szCs w:val="22"/>
              </w:rPr>
              <w:t>Der User ändert bei Fahrzeug 1 die Kapazität.</w:t>
            </w:r>
          </w:p>
        </w:tc>
        <w:tc>
          <w:tcPr>
            <w:tcW w:w="2175" w:type="dxa"/>
            <w:shd w:val="clear" w:color="auto" w:fill="CCCCCC"/>
          </w:tcPr>
          <w:p w:rsidR="00857C62" w:rsidRPr="00857C62" w:rsidRDefault="00857C62" w:rsidP="00505FF4">
            <w:pPr>
              <w:jc w:val="left"/>
              <w:rPr>
                <w:sz w:val="22"/>
                <w:szCs w:val="22"/>
              </w:rPr>
            </w:pPr>
            <w:r w:rsidRPr="00857C62">
              <w:rPr>
                <w:sz w:val="22"/>
                <w:szCs w:val="22"/>
              </w:rPr>
              <w:t>Das System zeigt das geänderte Fahrzeug 1 an.</w:t>
            </w:r>
          </w:p>
        </w:tc>
        <w:tc>
          <w:tcPr>
            <w:tcW w:w="2322" w:type="dxa"/>
            <w:shd w:val="clear" w:color="auto" w:fill="FFBEBE"/>
          </w:tcPr>
          <w:p w:rsidR="00857C62" w:rsidRPr="00857C62" w:rsidRDefault="00857C62" w:rsidP="00505FF4">
            <w:pPr>
              <w:jc w:val="left"/>
              <w:rPr>
                <w:sz w:val="22"/>
                <w:szCs w:val="22"/>
              </w:rPr>
            </w:pPr>
            <w:r w:rsidRPr="00857C62">
              <w:rPr>
                <w:sz w:val="22"/>
                <w:szCs w:val="22"/>
              </w:rPr>
              <w:t>Das System zeigt das geänderte Fahrzeug 1 an.</w:t>
            </w:r>
          </w:p>
        </w:tc>
        <w:tc>
          <w:tcPr>
            <w:tcW w:w="722" w:type="dxa"/>
            <w:shd w:val="clear" w:color="auto" w:fill="FFBEBE"/>
            <w:vAlign w:val="center"/>
          </w:tcPr>
          <w:p w:rsidR="00857C62" w:rsidRDefault="00857C62" w:rsidP="003C0ACA">
            <w:pPr>
              <w:jc w:val="center"/>
            </w:pPr>
            <w:r w:rsidRPr="00006642">
              <w:rPr>
                <w:b/>
                <w:bCs/>
                <w:sz w:val="24"/>
              </w:rPr>
              <w:t>√</w:t>
            </w:r>
          </w:p>
        </w:tc>
      </w:tr>
      <w:tr w:rsidR="00857C62" w:rsidRPr="00757DE0" w:rsidTr="003C0ACA">
        <w:tc>
          <w:tcPr>
            <w:tcW w:w="1611" w:type="dxa"/>
            <w:shd w:val="clear" w:color="auto" w:fill="CCCCCC"/>
          </w:tcPr>
          <w:p w:rsidR="00857C62" w:rsidRPr="00757DE0" w:rsidRDefault="00857C62" w:rsidP="00505FF4">
            <w:pPr>
              <w:jc w:val="left"/>
              <w:rPr>
                <w:sz w:val="24"/>
              </w:rPr>
            </w:pPr>
            <w:r>
              <w:rPr>
                <w:sz w:val="24"/>
              </w:rPr>
              <w:t>3</w:t>
            </w:r>
          </w:p>
        </w:tc>
        <w:tc>
          <w:tcPr>
            <w:tcW w:w="2458" w:type="dxa"/>
            <w:shd w:val="clear" w:color="auto" w:fill="CCCCCC"/>
          </w:tcPr>
          <w:p w:rsidR="00857C62" w:rsidRPr="00857C62" w:rsidRDefault="00857C62" w:rsidP="00505FF4">
            <w:pPr>
              <w:jc w:val="left"/>
              <w:rPr>
                <w:sz w:val="22"/>
                <w:szCs w:val="22"/>
              </w:rPr>
            </w:pPr>
            <w:r w:rsidRPr="00857C62">
              <w:rPr>
                <w:sz w:val="22"/>
                <w:szCs w:val="22"/>
              </w:rPr>
              <w:t>Der User löscht das Fahrzeug 2.</w:t>
            </w:r>
          </w:p>
        </w:tc>
        <w:tc>
          <w:tcPr>
            <w:tcW w:w="2175" w:type="dxa"/>
            <w:shd w:val="clear" w:color="auto" w:fill="CCCCCC"/>
          </w:tcPr>
          <w:p w:rsidR="00857C62" w:rsidRPr="00857C62" w:rsidRDefault="00857C62" w:rsidP="00505FF4">
            <w:pPr>
              <w:jc w:val="left"/>
              <w:rPr>
                <w:sz w:val="22"/>
                <w:szCs w:val="22"/>
              </w:rPr>
            </w:pPr>
            <w:r w:rsidRPr="00857C62">
              <w:rPr>
                <w:sz w:val="22"/>
                <w:szCs w:val="22"/>
              </w:rPr>
              <w:t>Das System zeigt das Fahrzeug 2 nicht mehr an.</w:t>
            </w:r>
          </w:p>
        </w:tc>
        <w:tc>
          <w:tcPr>
            <w:tcW w:w="2322" w:type="dxa"/>
            <w:shd w:val="clear" w:color="auto" w:fill="FFBEBE"/>
          </w:tcPr>
          <w:p w:rsidR="00857C62" w:rsidRPr="00857C62" w:rsidRDefault="00857C62" w:rsidP="00505FF4">
            <w:pPr>
              <w:jc w:val="left"/>
              <w:rPr>
                <w:sz w:val="22"/>
                <w:szCs w:val="22"/>
              </w:rPr>
            </w:pPr>
            <w:r w:rsidRPr="00857C62">
              <w:rPr>
                <w:sz w:val="22"/>
                <w:szCs w:val="22"/>
              </w:rPr>
              <w:t>Das System zeigt das Fahrzeug 2 nicht mehr an.</w:t>
            </w:r>
          </w:p>
        </w:tc>
        <w:tc>
          <w:tcPr>
            <w:tcW w:w="722" w:type="dxa"/>
            <w:shd w:val="clear" w:color="auto" w:fill="FFBEBE"/>
            <w:vAlign w:val="center"/>
          </w:tcPr>
          <w:p w:rsidR="00857C62" w:rsidRDefault="00857C62" w:rsidP="003C0ACA">
            <w:pPr>
              <w:jc w:val="center"/>
            </w:pPr>
            <w:r w:rsidRPr="00006642">
              <w:rPr>
                <w:b/>
                <w:bCs/>
                <w:sz w:val="24"/>
              </w:rPr>
              <w:t>√</w:t>
            </w:r>
          </w:p>
        </w:tc>
      </w:tr>
      <w:tr w:rsidR="00857C62" w:rsidRPr="00757DE0" w:rsidTr="003C0ACA">
        <w:tc>
          <w:tcPr>
            <w:tcW w:w="1611" w:type="dxa"/>
            <w:shd w:val="clear" w:color="auto" w:fill="CCCCCC"/>
          </w:tcPr>
          <w:p w:rsidR="00857C62" w:rsidRPr="00757DE0" w:rsidRDefault="00857C62" w:rsidP="00505FF4">
            <w:pPr>
              <w:jc w:val="left"/>
              <w:rPr>
                <w:sz w:val="24"/>
              </w:rPr>
            </w:pPr>
            <w:r>
              <w:rPr>
                <w:sz w:val="24"/>
              </w:rPr>
              <w:t>4</w:t>
            </w:r>
          </w:p>
        </w:tc>
        <w:tc>
          <w:tcPr>
            <w:tcW w:w="2458" w:type="dxa"/>
            <w:shd w:val="clear" w:color="auto" w:fill="CCCCCC"/>
          </w:tcPr>
          <w:p w:rsidR="00857C62" w:rsidRPr="00857C62" w:rsidRDefault="00857C62" w:rsidP="00505FF4">
            <w:pPr>
              <w:jc w:val="left"/>
              <w:rPr>
                <w:sz w:val="22"/>
                <w:szCs w:val="22"/>
              </w:rPr>
            </w:pPr>
            <w:r w:rsidRPr="00857C62">
              <w:rPr>
                <w:sz w:val="22"/>
                <w:szCs w:val="22"/>
              </w:rPr>
              <w:t>Der User deaktiviert Fahrzeug 3 und 4.</w:t>
            </w:r>
          </w:p>
        </w:tc>
        <w:tc>
          <w:tcPr>
            <w:tcW w:w="2175" w:type="dxa"/>
            <w:shd w:val="clear" w:color="auto" w:fill="CCCCCC"/>
          </w:tcPr>
          <w:p w:rsidR="00857C62" w:rsidRPr="00857C62" w:rsidRDefault="00857C62" w:rsidP="00505FF4">
            <w:pPr>
              <w:jc w:val="left"/>
              <w:rPr>
                <w:sz w:val="22"/>
                <w:szCs w:val="22"/>
              </w:rPr>
            </w:pPr>
            <w:r w:rsidRPr="00857C62">
              <w:rPr>
                <w:sz w:val="22"/>
                <w:szCs w:val="22"/>
              </w:rPr>
              <w:t>Das System stellt die Änderung visuell dar.</w:t>
            </w:r>
          </w:p>
        </w:tc>
        <w:tc>
          <w:tcPr>
            <w:tcW w:w="2322" w:type="dxa"/>
            <w:shd w:val="clear" w:color="auto" w:fill="FFBEBE"/>
          </w:tcPr>
          <w:p w:rsidR="00857C62" w:rsidRPr="00857C62" w:rsidRDefault="00857C62" w:rsidP="00505FF4">
            <w:pPr>
              <w:jc w:val="left"/>
              <w:rPr>
                <w:sz w:val="22"/>
                <w:szCs w:val="22"/>
              </w:rPr>
            </w:pPr>
            <w:r w:rsidRPr="00857C62">
              <w:rPr>
                <w:sz w:val="22"/>
                <w:szCs w:val="22"/>
              </w:rPr>
              <w:t>Das System stellt die Änderung visuell dar.</w:t>
            </w:r>
          </w:p>
        </w:tc>
        <w:tc>
          <w:tcPr>
            <w:tcW w:w="722" w:type="dxa"/>
            <w:shd w:val="clear" w:color="auto" w:fill="FFBEBE"/>
            <w:vAlign w:val="center"/>
          </w:tcPr>
          <w:p w:rsidR="00857C62" w:rsidRDefault="00857C62" w:rsidP="003C0ACA">
            <w:pPr>
              <w:jc w:val="center"/>
            </w:pPr>
            <w:r w:rsidRPr="00006642">
              <w:rPr>
                <w:b/>
                <w:bCs/>
                <w:sz w:val="24"/>
              </w:rPr>
              <w:t>√</w:t>
            </w:r>
          </w:p>
        </w:tc>
      </w:tr>
      <w:tr w:rsidR="00857C62" w:rsidRPr="00757DE0" w:rsidTr="003C0ACA">
        <w:tc>
          <w:tcPr>
            <w:tcW w:w="1611" w:type="dxa"/>
            <w:shd w:val="clear" w:color="auto" w:fill="CCCCCC"/>
          </w:tcPr>
          <w:p w:rsidR="00857C62" w:rsidRPr="00757DE0" w:rsidRDefault="00857C62" w:rsidP="00505FF4">
            <w:pPr>
              <w:jc w:val="left"/>
              <w:rPr>
                <w:sz w:val="24"/>
              </w:rPr>
            </w:pPr>
            <w:r>
              <w:rPr>
                <w:sz w:val="24"/>
              </w:rPr>
              <w:t>5</w:t>
            </w:r>
          </w:p>
        </w:tc>
        <w:tc>
          <w:tcPr>
            <w:tcW w:w="2458" w:type="dxa"/>
            <w:shd w:val="clear" w:color="auto" w:fill="CCCCCC"/>
          </w:tcPr>
          <w:p w:rsidR="00857C62" w:rsidRPr="00857C62" w:rsidRDefault="00857C62" w:rsidP="00505FF4">
            <w:pPr>
              <w:jc w:val="left"/>
              <w:rPr>
                <w:sz w:val="22"/>
                <w:szCs w:val="22"/>
              </w:rPr>
            </w:pPr>
            <w:r w:rsidRPr="00857C62">
              <w:rPr>
                <w:sz w:val="22"/>
                <w:szCs w:val="22"/>
              </w:rPr>
              <w:t>Der User schließt die Fahrzeugverwaltung.</w:t>
            </w:r>
          </w:p>
        </w:tc>
        <w:tc>
          <w:tcPr>
            <w:tcW w:w="2175" w:type="dxa"/>
            <w:shd w:val="clear" w:color="auto" w:fill="CCCCCC"/>
          </w:tcPr>
          <w:p w:rsidR="00857C62" w:rsidRPr="00857C62" w:rsidRDefault="00857C62" w:rsidP="00505FF4">
            <w:pPr>
              <w:jc w:val="left"/>
              <w:rPr>
                <w:color w:val="FF0000"/>
                <w:sz w:val="22"/>
                <w:szCs w:val="22"/>
              </w:rPr>
            </w:pPr>
            <w:r w:rsidRPr="00857C62">
              <w:rPr>
                <w:sz w:val="22"/>
                <w:szCs w:val="22"/>
              </w:rPr>
              <w:t xml:space="preserve">Das System speichert alle Änderungen. </w:t>
            </w:r>
          </w:p>
        </w:tc>
        <w:tc>
          <w:tcPr>
            <w:tcW w:w="2322" w:type="dxa"/>
            <w:shd w:val="clear" w:color="auto" w:fill="FFBEBE"/>
          </w:tcPr>
          <w:p w:rsidR="00857C62" w:rsidRPr="00857C62" w:rsidRDefault="00857C62" w:rsidP="00505FF4">
            <w:pPr>
              <w:jc w:val="left"/>
              <w:rPr>
                <w:sz w:val="22"/>
                <w:szCs w:val="22"/>
              </w:rPr>
            </w:pPr>
            <w:r>
              <w:rPr>
                <w:sz w:val="22"/>
                <w:szCs w:val="22"/>
              </w:rPr>
              <w:t>Das System speichert alle Änderungen.</w:t>
            </w:r>
          </w:p>
        </w:tc>
        <w:tc>
          <w:tcPr>
            <w:tcW w:w="722" w:type="dxa"/>
            <w:shd w:val="clear" w:color="auto" w:fill="FFBEBE"/>
            <w:vAlign w:val="center"/>
          </w:tcPr>
          <w:p w:rsidR="00857C62" w:rsidRPr="00757DE0" w:rsidRDefault="00857C62" w:rsidP="003C0ACA">
            <w:pPr>
              <w:jc w:val="center"/>
              <w:rPr>
                <w:sz w:val="24"/>
              </w:rPr>
            </w:pPr>
            <w:r w:rsidRPr="00006642">
              <w:rPr>
                <w:b/>
                <w:bCs/>
                <w:sz w:val="24"/>
              </w:rPr>
              <w:t>√</w:t>
            </w:r>
          </w:p>
        </w:tc>
      </w:tr>
      <w:tr w:rsidR="00857C62" w:rsidRPr="00757DE0" w:rsidTr="003C0ACA">
        <w:tc>
          <w:tcPr>
            <w:tcW w:w="1611" w:type="dxa"/>
            <w:shd w:val="clear" w:color="auto" w:fill="CCCCCC"/>
          </w:tcPr>
          <w:p w:rsidR="00857C62" w:rsidRDefault="00857C62" w:rsidP="00505FF4">
            <w:pPr>
              <w:jc w:val="left"/>
              <w:rPr>
                <w:sz w:val="24"/>
              </w:rPr>
            </w:pPr>
            <w:r>
              <w:rPr>
                <w:sz w:val="24"/>
              </w:rPr>
              <w:t>6</w:t>
            </w:r>
          </w:p>
        </w:tc>
        <w:tc>
          <w:tcPr>
            <w:tcW w:w="2458" w:type="dxa"/>
            <w:shd w:val="clear" w:color="auto" w:fill="CCCCCC"/>
          </w:tcPr>
          <w:p w:rsidR="00857C62" w:rsidRPr="00857C62" w:rsidRDefault="00857C62" w:rsidP="00505FF4">
            <w:pPr>
              <w:jc w:val="left"/>
              <w:rPr>
                <w:sz w:val="22"/>
                <w:szCs w:val="22"/>
              </w:rPr>
            </w:pPr>
            <w:r w:rsidRPr="00857C62">
              <w:rPr>
                <w:sz w:val="22"/>
                <w:szCs w:val="22"/>
              </w:rPr>
              <w:t>Der User klickt die Routenberechnung an.</w:t>
            </w:r>
          </w:p>
        </w:tc>
        <w:tc>
          <w:tcPr>
            <w:tcW w:w="2175" w:type="dxa"/>
            <w:shd w:val="clear" w:color="auto" w:fill="CCCCCC"/>
          </w:tcPr>
          <w:p w:rsidR="00857C62" w:rsidRPr="00857C62" w:rsidRDefault="00857C62" w:rsidP="00505FF4">
            <w:pPr>
              <w:jc w:val="left"/>
              <w:rPr>
                <w:sz w:val="22"/>
                <w:szCs w:val="22"/>
              </w:rPr>
            </w:pPr>
            <w:r w:rsidRPr="00857C62">
              <w:rPr>
                <w:sz w:val="22"/>
                <w:szCs w:val="22"/>
              </w:rPr>
              <w:t>Das System berechnet die Route neu und passt die Ausgabe der Routen an.</w:t>
            </w:r>
          </w:p>
        </w:tc>
        <w:tc>
          <w:tcPr>
            <w:tcW w:w="2322" w:type="dxa"/>
            <w:shd w:val="clear" w:color="auto" w:fill="FFBEBE"/>
          </w:tcPr>
          <w:p w:rsidR="00857C62" w:rsidRPr="00857C62" w:rsidRDefault="00857C62" w:rsidP="00505FF4">
            <w:pPr>
              <w:jc w:val="left"/>
              <w:rPr>
                <w:sz w:val="22"/>
                <w:szCs w:val="22"/>
              </w:rPr>
            </w:pPr>
            <w:r w:rsidRPr="00857C62">
              <w:rPr>
                <w:sz w:val="22"/>
                <w:szCs w:val="22"/>
              </w:rPr>
              <w:t>Das System berechnet die Routen und zeigt diese an.</w:t>
            </w:r>
          </w:p>
        </w:tc>
        <w:tc>
          <w:tcPr>
            <w:tcW w:w="722" w:type="dxa"/>
            <w:shd w:val="clear" w:color="auto" w:fill="FFBEBE"/>
            <w:vAlign w:val="center"/>
          </w:tcPr>
          <w:p w:rsidR="00857C62" w:rsidRPr="00757DE0" w:rsidRDefault="00857C62" w:rsidP="003C0ACA">
            <w:pPr>
              <w:jc w:val="center"/>
              <w:rPr>
                <w:sz w:val="24"/>
              </w:rPr>
            </w:pPr>
            <w:r w:rsidRPr="00006642">
              <w:rPr>
                <w:b/>
                <w:bCs/>
                <w:sz w:val="24"/>
              </w:rPr>
              <w:t>√</w:t>
            </w:r>
          </w:p>
        </w:tc>
      </w:tr>
      <w:tr w:rsidR="00857C62" w:rsidRPr="00757DE0" w:rsidTr="00505FF4">
        <w:tc>
          <w:tcPr>
            <w:tcW w:w="4069" w:type="dxa"/>
            <w:gridSpan w:val="2"/>
            <w:shd w:val="clear" w:color="auto" w:fill="FFBEBE"/>
          </w:tcPr>
          <w:p w:rsidR="00857C62" w:rsidRPr="00757DE0" w:rsidRDefault="00857C62" w:rsidP="00505FF4">
            <w:pPr>
              <w:jc w:val="left"/>
              <w:rPr>
                <w:sz w:val="24"/>
              </w:rPr>
            </w:pPr>
            <w:r>
              <w:rPr>
                <w:sz w:val="24"/>
              </w:rPr>
              <w:t>Testurteil</w:t>
            </w:r>
          </w:p>
        </w:tc>
        <w:tc>
          <w:tcPr>
            <w:tcW w:w="5219" w:type="dxa"/>
            <w:gridSpan w:val="3"/>
            <w:shd w:val="clear" w:color="auto" w:fill="FFBEBE"/>
          </w:tcPr>
          <w:p w:rsidR="00857C62" w:rsidRPr="0050588A" w:rsidRDefault="00857C62" w:rsidP="00505FF4">
            <w:pPr>
              <w:jc w:val="left"/>
              <w:rPr>
                <w:sz w:val="24"/>
              </w:rPr>
            </w:pPr>
            <w:r w:rsidRPr="0050588A">
              <w:rPr>
                <w:sz w:val="24"/>
              </w:rPr>
              <w:t>bestanden</w:t>
            </w:r>
          </w:p>
        </w:tc>
      </w:tr>
    </w:tbl>
    <w:p w:rsidR="00B524F8" w:rsidRPr="00B524F8" w:rsidRDefault="00B524F8" w:rsidP="00B524F8"/>
    <w:p w:rsidR="00170785" w:rsidRDefault="00CB135A" w:rsidP="0001023A">
      <w:pPr>
        <w:pStyle w:val="berschrift1"/>
      </w:pPr>
      <w:bookmarkStart w:id="65" w:name="_Toc361167355"/>
      <w:r>
        <w:lastRenderedPageBreak/>
        <w:t>Issue-Liste</w:t>
      </w:r>
      <w:bookmarkEnd w:id="65"/>
    </w:p>
    <w:p w:rsidR="00C9747A" w:rsidRDefault="00C9747A" w:rsidP="00C9747A">
      <w:pPr>
        <w:jc w:val="left"/>
      </w:pPr>
      <w:r>
        <w:t>In diesem Abschnitt befindet sich die finale Issue-Liste des Projektes als eingebettete Excel-Datei.</w:t>
      </w:r>
    </w:p>
    <w:p w:rsidR="00C9747A" w:rsidRDefault="00C9747A" w:rsidP="00C9747A">
      <w:pPr>
        <w:jc w:val="left"/>
      </w:pPr>
    </w:p>
    <w:p w:rsidR="00C9747A" w:rsidRPr="00C9747A" w:rsidRDefault="00C9747A" w:rsidP="00C9747A">
      <w:pPr>
        <w:jc w:val="left"/>
      </w:pPr>
    </w:p>
    <w:bookmarkStart w:id="66" w:name="_MON_1434909106"/>
    <w:bookmarkEnd w:id="66"/>
    <w:p w:rsidR="00564BD2" w:rsidRDefault="00C9747A" w:rsidP="00C9747A">
      <w:pPr>
        <w:jc w:val="center"/>
        <w:rPr>
          <w:highlight w:val="yellow"/>
        </w:rPr>
      </w:pPr>
      <w:r>
        <w:object w:dxaOrig="1531" w:dyaOrig="990">
          <v:shape id="_x0000_i1027" type="#_x0000_t75" style="width:76.75pt;height:49.6pt" o:ole="">
            <v:imagedata r:id="rId26" o:title=""/>
          </v:shape>
          <o:OLEObject Type="Embed" ProgID="Excel.Sheet.8" ShapeID="_x0000_i1027" DrawAspect="Icon" ObjectID="_1434909252" r:id="rId27"/>
        </w:object>
      </w:r>
      <w:r w:rsidR="00564BD2">
        <w:rPr>
          <w:highlight w:val="yellow"/>
        </w:rPr>
        <w:br w:type="page"/>
      </w:r>
    </w:p>
    <w:p w:rsidR="00564BD2" w:rsidRDefault="00564BD2" w:rsidP="00564BD2">
      <w:pPr>
        <w:pStyle w:val="berschrift1"/>
      </w:pPr>
      <w:bookmarkStart w:id="67" w:name="_Toc361167356"/>
      <w:r>
        <w:lastRenderedPageBreak/>
        <w:t>Implementierungs-protokoll</w:t>
      </w:r>
      <w:bookmarkEnd w:id="67"/>
    </w:p>
    <w:p w:rsidR="000B3645" w:rsidRDefault="000B3645" w:rsidP="000B3645"/>
    <w:tbl>
      <w:tblPr>
        <w:tblW w:w="9087" w:type="dxa"/>
        <w:tblInd w:w="55" w:type="dxa"/>
        <w:tblCellMar>
          <w:left w:w="70" w:type="dxa"/>
          <w:right w:w="70" w:type="dxa"/>
        </w:tblCellMar>
        <w:tblLook w:val="04A0" w:firstRow="1" w:lastRow="0" w:firstColumn="1" w:lastColumn="0" w:noHBand="0" w:noVBand="1"/>
      </w:tblPr>
      <w:tblGrid>
        <w:gridCol w:w="4200"/>
        <w:gridCol w:w="4887"/>
      </w:tblGrid>
      <w:tr w:rsidR="00511A68" w:rsidRPr="00511A68" w:rsidTr="003C0ACA">
        <w:trPr>
          <w:trHeight w:val="315"/>
        </w:trPr>
        <w:tc>
          <w:tcPr>
            <w:tcW w:w="4200" w:type="dxa"/>
            <w:tcBorders>
              <w:top w:val="single" w:sz="8" w:space="0" w:color="000000"/>
              <w:left w:val="single" w:sz="4" w:space="0" w:color="000000"/>
              <w:bottom w:val="single" w:sz="8"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i/>
                <w:iCs/>
                <w:color w:val="282828"/>
                <w:sz w:val="22"/>
                <w:szCs w:val="22"/>
              </w:rPr>
            </w:pPr>
            <w:proofErr w:type="spellStart"/>
            <w:r w:rsidRPr="00511A68">
              <w:rPr>
                <w:rFonts w:ascii="Calibri" w:hAnsi="Calibri"/>
                <w:b/>
                <w:bCs/>
                <w:i/>
                <w:iCs/>
                <w:color w:val="282828"/>
                <w:sz w:val="22"/>
                <w:szCs w:val="22"/>
              </w:rPr>
              <w:t>Package.Klasse</w:t>
            </w:r>
            <w:proofErr w:type="spellEnd"/>
            <w:r w:rsidRPr="00511A68">
              <w:rPr>
                <w:rFonts w:ascii="Calibri" w:hAnsi="Calibri"/>
                <w:b/>
                <w:bCs/>
                <w:i/>
                <w:iCs/>
                <w:color w:val="282828"/>
                <w:sz w:val="22"/>
                <w:szCs w:val="22"/>
              </w:rPr>
              <w:t>:</w:t>
            </w:r>
          </w:p>
        </w:tc>
        <w:tc>
          <w:tcPr>
            <w:tcW w:w="4887" w:type="dxa"/>
            <w:tcBorders>
              <w:top w:val="single" w:sz="8" w:space="0" w:color="000000"/>
              <w:left w:val="single" w:sz="4" w:space="0" w:color="000000"/>
              <w:bottom w:val="single" w:sz="8"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i/>
                <w:iCs/>
                <w:color w:val="282828"/>
                <w:sz w:val="22"/>
                <w:szCs w:val="22"/>
              </w:rPr>
            </w:pPr>
            <w:r w:rsidRPr="00511A68">
              <w:rPr>
                <w:rFonts w:ascii="Calibri" w:hAnsi="Calibri"/>
                <w:b/>
                <w:bCs/>
                <w:i/>
                <w:iCs/>
                <w:color w:val="282828"/>
                <w:sz w:val="22"/>
                <w:szCs w:val="22"/>
              </w:rPr>
              <w:t>Erstellt von:</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allgemein.Konstanten</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Mike van Afferden</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Fahrzeugverwaltung.Fahrzeug</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Mike van Afferden</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Fahrzeugverwaltung.FahrzeugTableListener</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Mike van Afferden</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Fahrzeugverwaltung.FahrzeugTableModel</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Mike van Afferden</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Fahrzeugverwaltung.FahrzeugVerwaltung</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Mike van Afferden</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Graph.Graph</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Michael Krane</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Graph.Kante</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Michael Krane</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Graph.Knoten</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Michael Krane</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Graph.Routenabschnitt</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Mike van Afferden</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GUI.Anfahrtspunkte</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Nils Dechant</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GUI.FahrzeugPanel</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Mike van Afferden / Christian Schmidt</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GUI.mainWindow</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Christian Schmidt</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GUI.listener</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Christian Schmidt</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GUI.listenerAnfahrt</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Christian Schmidt</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GUI.listenerRoute</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Christian Schmidt</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Hindernisberechnung.hindernisberechnung</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Nils Dechant</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Kartendarstellung.SEPSlippyMap</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Jonathan Liebers</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r w:rsidRPr="00511A68">
              <w:rPr>
                <w:rFonts w:ascii="Calibri" w:hAnsi="Calibri"/>
                <w:b/>
                <w:bCs/>
                <w:color w:val="282828"/>
                <w:sz w:val="22"/>
                <w:szCs w:val="22"/>
              </w:rPr>
              <w:t>org.openstreetmap.gui.jmapviewer.*</w:t>
            </w:r>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proofErr w:type="spellStart"/>
            <w:r w:rsidRPr="00511A68">
              <w:rPr>
                <w:rFonts w:ascii="Calibri" w:hAnsi="Calibri"/>
                <w:color w:val="282828"/>
                <w:sz w:val="22"/>
                <w:szCs w:val="22"/>
              </w:rPr>
              <w:t>OpenSource</w:t>
            </w:r>
            <w:proofErr w:type="spellEnd"/>
            <w:r w:rsidRPr="00511A68">
              <w:rPr>
                <w:rFonts w:ascii="Calibri" w:hAnsi="Calibri"/>
                <w:color w:val="282828"/>
                <w:sz w:val="22"/>
                <w:szCs w:val="22"/>
              </w:rPr>
              <w:t>, integriert/editiert von J. Liebers</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OSMparser.OSMHandler</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Michael Krane</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OSMparser.OSMparser</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Michael Krane</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OSMparser.Way</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Michael Krane</w:t>
            </w:r>
          </w:p>
        </w:tc>
      </w:tr>
      <w:tr w:rsidR="00511A68" w:rsidRPr="00511A68" w:rsidTr="003C0ACA">
        <w:trPr>
          <w:trHeight w:val="6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r w:rsidRPr="00511A68">
              <w:rPr>
                <w:rFonts w:ascii="Calibri" w:hAnsi="Calibri"/>
                <w:b/>
                <w:bCs/>
                <w:color w:val="282828"/>
                <w:sz w:val="22"/>
                <w:szCs w:val="22"/>
              </w:rPr>
              <w:t>Routenberechnung.CPP</w:t>
            </w:r>
          </w:p>
        </w:tc>
        <w:tc>
          <w:tcPr>
            <w:tcW w:w="4887"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11A68" w:rsidRPr="00511A68" w:rsidRDefault="00511A68" w:rsidP="003C0ACA">
            <w:pPr>
              <w:jc w:val="left"/>
              <w:rPr>
                <w:rFonts w:ascii="Calibri" w:hAnsi="Calibri"/>
                <w:color w:val="282828"/>
                <w:sz w:val="22"/>
                <w:szCs w:val="22"/>
                <w:lang w:val="en-US"/>
              </w:rPr>
            </w:pPr>
            <w:r w:rsidRPr="00511A68">
              <w:rPr>
                <w:rFonts w:ascii="Calibri" w:hAnsi="Calibri"/>
                <w:color w:val="282828"/>
                <w:sz w:val="22"/>
                <w:szCs w:val="22"/>
                <w:lang w:val="en-US"/>
              </w:rPr>
              <w:t xml:space="preserve">“A Java library of graph algorithms and </w:t>
            </w:r>
            <w:r w:rsidR="003C0ACA">
              <w:rPr>
                <w:rFonts w:ascii="Calibri" w:hAnsi="Calibri"/>
                <w:color w:val="282828"/>
                <w:sz w:val="22"/>
                <w:szCs w:val="22"/>
                <w:lang w:val="en-US"/>
              </w:rPr>
              <w:t>optimization”</w:t>
            </w:r>
            <w:r w:rsidRPr="00511A68">
              <w:rPr>
                <w:rFonts w:ascii="Calibri" w:hAnsi="Calibri"/>
                <w:color w:val="282828"/>
                <w:sz w:val="22"/>
                <w:szCs w:val="22"/>
                <w:lang w:val="en-US"/>
              </w:rPr>
              <w:br/>
              <w:t xml:space="preserve"> S. 151 </w:t>
            </w:r>
            <w:proofErr w:type="spellStart"/>
            <w:r w:rsidRPr="00511A68">
              <w:rPr>
                <w:rFonts w:ascii="Calibri" w:hAnsi="Calibri"/>
                <w:color w:val="282828"/>
                <w:sz w:val="22"/>
                <w:szCs w:val="22"/>
                <w:lang w:val="en-US"/>
              </w:rPr>
              <w:t>bis</w:t>
            </w:r>
            <w:proofErr w:type="spellEnd"/>
            <w:r w:rsidRPr="00511A68">
              <w:rPr>
                <w:rFonts w:ascii="Calibri" w:hAnsi="Calibri"/>
                <w:color w:val="282828"/>
                <w:sz w:val="22"/>
                <w:szCs w:val="22"/>
                <w:lang w:val="en-US"/>
              </w:rPr>
              <w:t xml:space="preserve"> 173 ; </w:t>
            </w:r>
            <w:proofErr w:type="spellStart"/>
            <w:r w:rsidRPr="00511A68">
              <w:rPr>
                <w:rFonts w:ascii="Calibri" w:hAnsi="Calibri"/>
                <w:color w:val="282828"/>
                <w:sz w:val="22"/>
                <w:szCs w:val="22"/>
                <w:lang w:val="en-US"/>
              </w:rPr>
              <w:t>Anpassung</w:t>
            </w:r>
            <w:proofErr w:type="spellEnd"/>
            <w:r w:rsidRPr="00511A68">
              <w:rPr>
                <w:rFonts w:ascii="Calibri" w:hAnsi="Calibri"/>
                <w:color w:val="282828"/>
                <w:sz w:val="22"/>
                <w:szCs w:val="22"/>
                <w:lang w:val="en-US"/>
              </w:rPr>
              <w:t xml:space="preserve"> Michael </w:t>
            </w:r>
            <w:proofErr w:type="spellStart"/>
            <w:r w:rsidRPr="00511A68">
              <w:rPr>
                <w:rFonts w:ascii="Calibri" w:hAnsi="Calibri"/>
                <w:color w:val="282828"/>
                <w:sz w:val="22"/>
                <w:szCs w:val="22"/>
                <w:lang w:val="en-US"/>
              </w:rPr>
              <w:t>Krane</w:t>
            </w:r>
            <w:proofErr w:type="spellEnd"/>
          </w:p>
        </w:tc>
      </w:tr>
      <w:tr w:rsidR="00511A68" w:rsidRPr="00511A68" w:rsidTr="003C0ACA">
        <w:trPr>
          <w:trHeight w:val="6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routenberechnung.Dijkstra</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0ACA" w:rsidRDefault="00511A68" w:rsidP="00511A68">
            <w:pPr>
              <w:jc w:val="left"/>
              <w:rPr>
                <w:rFonts w:ascii="Calibri" w:hAnsi="Calibri"/>
                <w:sz w:val="22"/>
                <w:szCs w:val="22"/>
              </w:rPr>
            </w:pPr>
            <w:r w:rsidRPr="00511A68">
              <w:rPr>
                <w:rFonts w:ascii="Calibri" w:hAnsi="Calibri"/>
                <w:sz w:val="22"/>
                <w:szCs w:val="22"/>
              </w:rPr>
              <w:t>vogella.com/</w:t>
            </w:r>
            <w:proofErr w:type="spellStart"/>
            <w:r w:rsidRPr="00511A68">
              <w:rPr>
                <w:rFonts w:ascii="Calibri" w:hAnsi="Calibri"/>
                <w:sz w:val="22"/>
                <w:szCs w:val="22"/>
              </w:rPr>
              <w:t>articles</w:t>
            </w:r>
            <w:proofErr w:type="spellEnd"/>
            <w:r w:rsidRPr="00511A68">
              <w:rPr>
                <w:rFonts w:ascii="Calibri" w:hAnsi="Calibri"/>
                <w:sz w:val="22"/>
                <w:szCs w:val="22"/>
              </w:rPr>
              <w:t>/</w:t>
            </w:r>
            <w:proofErr w:type="spellStart"/>
            <w:r w:rsidRPr="00511A68">
              <w:rPr>
                <w:rFonts w:ascii="Calibri" w:hAnsi="Calibri"/>
                <w:sz w:val="22"/>
                <w:szCs w:val="22"/>
              </w:rPr>
              <w:t>Java</w:t>
            </w:r>
            <w:r w:rsidR="003C0ACA">
              <w:rPr>
                <w:rFonts w:ascii="Calibri" w:hAnsi="Calibri"/>
                <w:sz w:val="22"/>
                <w:szCs w:val="22"/>
              </w:rPr>
              <w:t>AlgorithmsDijkstra</w:t>
            </w:r>
            <w:proofErr w:type="spellEnd"/>
            <w:r w:rsidR="003C0ACA">
              <w:rPr>
                <w:rFonts w:ascii="Calibri" w:hAnsi="Calibri"/>
                <w:sz w:val="22"/>
                <w:szCs w:val="22"/>
              </w:rPr>
              <w:t>/</w:t>
            </w:r>
          </w:p>
          <w:p w:rsidR="00511A68" w:rsidRPr="00511A68" w:rsidRDefault="003C0ACA" w:rsidP="003C0ACA">
            <w:pPr>
              <w:jc w:val="left"/>
              <w:rPr>
                <w:rFonts w:ascii="Calibri" w:hAnsi="Calibri"/>
                <w:color w:val="0000FF"/>
                <w:sz w:val="22"/>
                <w:szCs w:val="22"/>
                <w:u w:val="single"/>
              </w:rPr>
            </w:pPr>
            <w:r>
              <w:rPr>
                <w:rFonts w:ascii="Calibri" w:hAnsi="Calibri"/>
                <w:sz w:val="22"/>
                <w:szCs w:val="22"/>
              </w:rPr>
              <w:t>article.</w:t>
            </w:r>
            <w:r w:rsidRPr="003C0ACA">
              <w:rPr>
                <w:rFonts w:ascii="Calibri" w:hAnsi="Calibri"/>
                <w:sz w:val="22"/>
                <w:szCs w:val="22"/>
              </w:rPr>
              <w:t>html</w:t>
            </w:r>
            <w:r w:rsidR="00511A68" w:rsidRPr="00511A68">
              <w:rPr>
                <w:rFonts w:ascii="Calibri" w:hAnsi="Calibri"/>
                <w:sz w:val="22"/>
                <w:szCs w:val="22"/>
              </w:rPr>
              <w:t xml:space="preserve"> </w:t>
            </w:r>
            <w:r w:rsidRPr="003C0ACA">
              <w:rPr>
                <w:rFonts w:ascii="Calibri" w:hAnsi="Calibri"/>
                <w:sz w:val="22"/>
                <w:szCs w:val="22"/>
              </w:rPr>
              <w:t xml:space="preserve">; </w:t>
            </w:r>
            <w:r w:rsidR="00511A68" w:rsidRPr="00511A68">
              <w:rPr>
                <w:rFonts w:ascii="Calibri" w:hAnsi="Calibri"/>
                <w:sz w:val="22"/>
                <w:szCs w:val="22"/>
              </w:rPr>
              <w:t>Anpassung Michael Krane</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routenberechnung.routenberechnung</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Nils Dechant</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testSuite.AllTests</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Michael Krane</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testSuite.GraphTests</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Michael Krane</w:t>
            </w:r>
          </w:p>
        </w:tc>
      </w:tr>
      <w:tr w:rsidR="00511A68" w:rsidRPr="00511A68" w:rsidTr="003C0ACA">
        <w:trPr>
          <w:trHeight w:val="300"/>
        </w:trPr>
        <w:tc>
          <w:tcPr>
            <w:tcW w:w="42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b/>
                <w:bCs/>
                <w:color w:val="282828"/>
                <w:sz w:val="22"/>
                <w:szCs w:val="22"/>
              </w:rPr>
            </w:pPr>
            <w:proofErr w:type="spellStart"/>
            <w:r w:rsidRPr="00511A68">
              <w:rPr>
                <w:rFonts w:ascii="Calibri" w:hAnsi="Calibri"/>
                <w:b/>
                <w:bCs/>
                <w:color w:val="282828"/>
                <w:sz w:val="22"/>
                <w:szCs w:val="22"/>
              </w:rPr>
              <w:t>testSuite.ParserTests</w:t>
            </w:r>
            <w:proofErr w:type="spellEnd"/>
          </w:p>
        </w:tc>
        <w:tc>
          <w:tcPr>
            <w:tcW w:w="48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Michael Krane</w:t>
            </w:r>
          </w:p>
        </w:tc>
      </w:tr>
      <w:tr w:rsidR="00511A68" w:rsidRPr="00511A68" w:rsidTr="003C0ACA">
        <w:trPr>
          <w:trHeight w:val="315"/>
        </w:trPr>
        <w:tc>
          <w:tcPr>
            <w:tcW w:w="4200" w:type="dxa"/>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b/>
                <w:bCs/>
                <w:color w:val="282828"/>
                <w:sz w:val="22"/>
                <w:szCs w:val="22"/>
              </w:rPr>
            </w:pPr>
            <w:r w:rsidRPr="00511A68">
              <w:rPr>
                <w:rFonts w:ascii="Calibri" w:hAnsi="Calibri"/>
                <w:b/>
                <w:bCs/>
                <w:color w:val="282828"/>
                <w:sz w:val="22"/>
                <w:szCs w:val="22"/>
              </w:rPr>
              <w:t>Testdurchläufe</w:t>
            </w:r>
          </w:p>
        </w:tc>
        <w:tc>
          <w:tcPr>
            <w:tcW w:w="4887" w:type="dxa"/>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rsidR="00511A68" w:rsidRPr="00511A68" w:rsidRDefault="00511A68" w:rsidP="00511A68">
            <w:pPr>
              <w:jc w:val="left"/>
              <w:rPr>
                <w:rFonts w:ascii="Calibri" w:hAnsi="Calibri"/>
                <w:color w:val="282828"/>
                <w:sz w:val="22"/>
                <w:szCs w:val="22"/>
              </w:rPr>
            </w:pPr>
            <w:r w:rsidRPr="00511A68">
              <w:rPr>
                <w:rFonts w:ascii="Calibri" w:hAnsi="Calibri"/>
                <w:color w:val="282828"/>
                <w:sz w:val="22"/>
                <w:szCs w:val="22"/>
              </w:rPr>
              <w:t>Michael Krane</w:t>
            </w:r>
          </w:p>
        </w:tc>
      </w:tr>
    </w:tbl>
    <w:p w:rsidR="00511A68" w:rsidRDefault="00511A68" w:rsidP="000B3645"/>
    <w:p w:rsidR="00511A68" w:rsidRPr="000B3645" w:rsidRDefault="00511A68" w:rsidP="000B3645"/>
    <w:p w:rsidR="000B3645" w:rsidRPr="000B3645" w:rsidRDefault="000B3645" w:rsidP="000B3645">
      <w:bookmarkStart w:id="68" w:name="_GoBack"/>
      <w:bookmarkEnd w:id="68"/>
    </w:p>
    <w:sectPr w:rsidR="000B3645" w:rsidRPr="000B3645" w:rsidSect="00E728E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418" w:rsidRDefault="00024418">
      <w:r>
        <w:separator/>
      </w:r>
    </w:p>
  </w:endnote>
  <w:endnote w:type="continuationSeparator" w:id="0">
    <w:p w:rsidR="00024418" w:rsidRDefault="00024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F4" w:rsidRDefault="00505FF4" w:rsidP="002A38F5">
    <w:pPr>
      <w:pStyle w:val="Fuzeile"/>
      <w:pBdr>
        <w:top w:val="single" w:sz="4" w:space="1" w:color="auto"/>
      </w:pBdr>
      <w:jc w:val="center"/>
    </w:pPr>
    <w:r>
      <w:t xml:space="preserve">Seite </w:t>
    </w:r>
    <w:r>
      <w:fldChar w:fldCharType="begin"/>
    </w:r>
    <w:r>
      <w:instrText xml:space="preserve"> PAGE </w:instrText>
    </w:r>
    <w:r>
      <w:fldChar w:fldCharType="separate"/>
    </w:r>
    <w:r w:rsidR="00D74D79">
      <w:rPr>
        <w:noProof/>
      </w:rPr>
      <w:t>32</w:t>
    </w:r>
    <w:r>
      <w:rPr>
        <w:noProof/>
      </w:rPr>
      <w:fldChar w:fldCharType="end"/>
    </w:r>
    <w:r>
      <w:t xml:space="preserve"> von </w:t>
    </w:r>
    <w:r>
      <w:fldChar w:fldCharType="begin"/>
    </w:r>
    <w:r>
      <w:instrText xml:space="preserve"> NUMPAGES </w:instrText>
    </w:r>
    <w:r>
      <w:fldChar w:fldCharType="separate"/>
    </w:r>
    <w:r w:rsidR="00D74D79">
      <w:rPr>
        <w:noProof/>
      </w:rPr>
      <w:t>32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418" w:rsidRDefault="00024418">
      <w:r>
        <w:separator/>
      </w:r>
    </w:p>
  </w:footnote>
  <w:footnote w:type="continuationSeparator" w:id="0">
    <w:p w:rsidR="00024418" w:rsidRDefault="00024418">
      <w:r>
        <w:continuationSeparator/>
      </w:r>
    </w:p>
  </w:footnote>
  <w:footnote w:id="1">
    <w:p w:rsidR="00505FF4" w:rsidRPr="00453852" w:rsidRDefault="00505FF4">
      <w:pPr>
        <w:pStyle w:val="Funotentext"/>
        <w:rPr>
          <w:lang w:val="en-GB"/>
        </w:rPr>
      </w:pPr>
      <w:r>
        <w:rPr>
          <w:rStyle w:val="Funotenzeichen"/>
        </w:rPr>
        <w:footnoteRef/>
      </w:r>
      <w:r w:rsidRPr="00453852">
        <w:rPr>
          <w:lang w:val="en-GB"/>
        </w:rPr>
        <w:t xml:space="preserve"> </w:t>
      </w:r>
      <w:proofErr w:type="gramStart"/>
      <w:r>
        <w:rPr>
          <w:lang w:val="en-GB"/>
        </w:rPr>
        <w:t>v</w:t>
      </w:r>
      <w:r w:rsidRPr="00453852">
        <w:rPr>
          <w:lang w:val="en-GB"/>
        </w:rPr>
        <w:t>gl</w:t>
      </w:r>
      <w:proofErr w:type="gramEnd"/>
      <w:r w:rsidRPr="00453852">
        <w:rPr>
          <w:lang w:val="en-GB"/>
        </w:rPr>
        <w:t xml:space="preserve">. B. </w:t>
      </w:r>
      <w:proofErr w:type="spellStart"/>
      <w:r w:rsidRPr="00453852">
        <w:rPr>
          <w:lang w:val="en-GB"/>
        </w:rPr>
        <w:t>Kovitz</w:t>
      </w:r>
      <w:proofErr w:type="spellEnd"/>
      <w:r w:rsidRPr="00453852">
        <w:rPr>
          <w:lang w:val="en-GB"/>
        </w:rPr>
        <w:t>: Practical Software Requiremen</w:t>
      </w:r>
      <w:r>
        <w:rPr>
          <w:lang w:val="en-GB"/>
        </w:rPr>
        <w:t>ts: A Manual of Content &amp; Style;</w:t>
      </w:r>
      <w:r w:rsidRPr="00453852">
        <w:rPr>
          <w:lang w:val="en-GB"/>
        </w:rPr>
        <w:t xml:space="preserve"> </w:t>
      </w:r>
      <w:r>
        <w:rPr>
          <w:lang w:val="en-GB"/>
        </w:rPr>
        <w:t>Manning 1998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F4" w:rsidRPr="002A38F5" w:rsidRDefault="00505FF4" w:rsidP="002A38F5">
    <w:pPr>
      <w:pStyle w:val="Kopfzeile"/>
      <w:pBdr>
        <w:bottom w:val="single" w:sz="4" w:space="1" w:color="auto"/>
      </w:pBdr>
      <w:rPr>
        <w:sz w:val="18"/>
      </w:rPr>
    </w:pPr>
    <w:r w:rsidRPr="002A38F5">
      <w:rPr>
        <w:rFonts w:cs="Arial"/>
        <w:b/>
        <w:i/>
        <w:sz w:val="28"/>
      </w:rPr>
      <w:t xml:space="preserve">Software Entwicklung &amp; Programmierung </w:t>
    </w:r>
    <w:r>
      <w:rPr>
        <w:rFonts w:cs="Arial"/>
        <w:b/>
        <w:i/>
        <w:sz w:val="28"/>
      </w:rPr>
      <w:t>Sommersemester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39A4C46"/>
    <w:lvl w:ilvl="0">
      <w:start w:val="1"/>
      <w:numFmt w:val="decimal"/>
      <w:lvlText w:val="%1."/>
      <w:lvlJc w:val="left"/>
      <w:pPr>
        <w:tabs>
          <w:tab w:val="num" w:pos="1492"/>
        </w:tabs>
        <w:ind w:left="1492" w:hanging="360"/>
      </w:pPr>
    </w:lvl>
  </w:abstractNum>
  <w:abstractNum w:abstractNumId="1">
    <w:nsid w:val="FFFFFF7D"/>
    <w:multiLevelType w:val="singleLevel"/>
    <w:tmpl w:val="9506992E"/>
    <w:lvl w:ilvl="0">
      <w:start w:val="1"/>
      <w:numFmt w:val="decimal"/>
      <w:lvlText w:val="%1."/>
      <w:lvlJc w:val="left"/>
      <w:pPr>
        <w:tabs>
          <w:tab w:val="num" w:pos="1209"/>
        </w:tabs>
        <w:ind w:left="1209" w:hanging="360"/>
      </w:pPr>
    </w:lvl>
  </w:abstractNum>
  <w:abstractNum w:abstractNumId="2">
    <w:nsid w:val="FFFFFF7E"/>
    <w:multiLevelType w:val="singleLevel"/>
    <w:tmpl w:val="92787388"/>
    <w:lvl w:ilvl="0">
      <w:start w:val="1"/>
      <w:numFmt w:val="decimal"/>
      <w:lvlText w:val="%1."/>
      <w:lvlJc w:val="left"/>
      <w:pPr>
        <w:tabs>
          <w:tab w:val="num" w:pos="926"/>
        </w:tabs>
        <w:ind w:left="926" w:hanging="360"/>
      </w:pPr>
    </w:lvl>
  </w:abstractNum>
  <w:abstractNum w:abstractNumId="3">
    <w:nsid w:val="FFFFFF7F"/>
    <w:multiLevelType w:val="singleLevel"/>
    <w:tmpl w:val="8D86E9CA"/>
    <w:lvl w:ilvl="0">
      <w:start w:val="1"/>
      <w:numFmt w:val="decimal"/>
      <w:lvlText w:val="%1."/>
      <w:lvlJc w:val="left"/>
      <w:pPr>
        <w:tabs>
          <w:tab w:val="num" w:pos="643"/>
        </w:tabs>
        <w:ind w:left="643" w:hanging="360"/>
      </w:pPr>
    </w:lvl>
  </w:abstractNum>
  <w:abstractNum w:abstractNumId="4">
    <w:nsid w:val="FFFFFF80"/>
    <w:multiLevelType w:val="singleLevel"/>
    <w:tmpl w:val="C82614E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9A690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C2F82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5AC70D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2FAFB18"/>
    <w:lvl w:ilvl="0">
      <w:start w:val="1"/>
      <w:numFmt w:val="decimal"/>
      <w:lvlText w:val="%1."/>
      <w:lvlJc w:val="left"/>
      <w:pPr>
        <w:tabs>
          <w:tab w:val="num" w:pos="360"/>
        </w:tabs>
        <w:ind w:left="360" w:hanging="360"/>
      </w:pPr>
    </w:lvl>
  </w:abstractNum>
  <w:abstractNum w:abstractNumId="9">
    <w:nsid w:val="FFFFFF89"/>
    <w:multiLevelType w:val="singleLevel"/>
    <w:tmpl w:val="B8D68F5E"/>
    <w:lvl w:ilvl="0">
      <w:start w:val="1"/>
      <w:numFmt w:val="bullet"/>
      <w:lvlText w:val=""/>
      <w:lvlJc w:val="left"/>
      <w:pPr>
        <w:tabs>
          <w:tab w:val="num" w:pos="360"/>
        </w:tabs>
        <w:ind w:left="360" w:hanging="360"/>
      </w:pPr>
      <w:rPr>
        <w:rFonts w:ascii="Symbol" w:hAnsi="Symbol" w:hint="default"/>
      </w:rPr>
    </w:lvl>
  </w:abstractNum>
  <w:abstractNum w:abstractNumId="1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0000000C"/>
    <w:multiLevelType w:val="multilevel"/>
    <w:tmpl w:val="0000000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0D"/>
    <w:multiLevelType w:val="multilevel"/>
    <w:tmpl w:val="0000000D"/>
    <w:name w:val="WW8Num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029D64D1"/>
    <w:multiLevelType w:val="multilevel"/>
    <w:tmpl w:val="0000000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2">
    <w:nsid w:val="03FB756B"/>
    <w:multiLevelType w:val="hybridMultilevel"/>
    <w:tmpl w:val="CFEE7C74"/>
    <w:lvl w:ilvl="0" w:tplc="651C72D6">
      <w:numFmt w:val="bullet"/>
      <w:lvlText w:val="-"/>
      <w:lvlJc w:val="left"/>
      <w:pPr>
        <w:ind w:left="720" w:hanging="360"/>
      </w:pPr>
      <w:rPr>
        <w:rFonts w:ascii="Calibri" w:eastAsia="Segoe UI" w:hAnsi="Calibri" w:cs="Segoe U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171C314A"/>
    <w:multiLevelType w:val="multilevel"/>
    <w:tmpl w:val="DFB001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4">
    <w:nsid w:val="17F24466"/>
    <w:multiLevelType w:val="hybridMultilevel"/>
    <w:tmpl w:val="A0C8AA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1A751D8C"/>
    <w:multiLevelType w:val="hybridMultilevel"/>
    <w:tmpl w:val="6CD24DA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nsid w:val="1AAE483D"/>
    <w:multiLevelType w:val="hybridMultilevel"/>
    <w:tmpl w:val="178EF5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1F006AE3"/>
    <w:multiLevelType w:val="hybridMultilevel"/>
    <w:tmpl w:val="9DC417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24BD1A85"/>
    <w:multiLevelType w:val="hybridMultilevel"/>
    <w:tmpl w:val="0B0C4CF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25060AF7"/>
    <w:multiLevelType w:val="hybridMultilevel"/>
    <w:tmpl w:val="CA7A3E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29A55A75"/>
    <w:multiLevelType w:val="hybridMultilevel"/>
    <w:tmpl w:val="F49A7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30A90DCD"/>
    <w:multiLevelType w:val="multilevel"/>
    <w:tmpl w:val="00000003"/>
    <w:lvl w:ilvl="0">
      <w:start w:val="1"/>
      <w:numFmt w:val="bullet"/>
      <w:lvlText w:val=""/>
      <w:lvlJc w:val="left"/>
      <w:pPr>
        <w:tabs>
          <w:tab w:val="num" w:pos="349"/>
        </w:tabs>
        <w:ind w:left="1069" w:hanging="360"/>
      </w:pPr>
      <w:rPr>
        <w:rFonts w:ascii="Symbol" w:hAnsi="Symbol" w:cs="Symbol"/>
      </w:rPr>
    </w:lvl>
    <w:lvl w:ilvl="1">
      <w:start w:val="1"/>
      <w:numFmt w:val="bullet"/>
      <w:lvlText w:val="o"/>
      <w:lvlJc w:val="left"/>
      <w:pPr>
        <w:tabs>
          <w:tab w:val="num" w:pos="349"/>
        </w:tabs>
        <w:ind w:left="1789" w:hanging="360"/>
      </w:pPr>
      <w:rPr>
        <w:rFonts w:ascii="Courier New" w:hAnsi="Courier New" w:cs="Courier New"/>
      </w:rPr>
    </w:lvl>
    <w:lvl w:ilvl="2">
      <w:start w:val="1"/>
      <w:numFmt w:val="bullet"/>
      <w:lvlText w:val=""/>
      <w:lvlJc w:val="left"/>
      <w:pPr>
        <w:tabs>
          <w:tab w:val="num" w:pos="349"/>
        </w:tabs>
        <w:ind w:left="2509" w:hanging="360"/>
      </w:pPr>
      <w:rPr>
        <w:rFonts w:ascii="Wingdings" w:hAnsi="Wingdings" w:cs="Wingdings"/>
      </w:rPr>
    </w:lvl>
    <w:lvl w:ilvl="3">
      <w:start w:val="1"/>
      <w:numFmt w:val="bullet"/>
      <w:lvlText w:val=""/>
      <w:lvlJc w:val="left"/>
      <w:pPr>
        <w:tabs>
          <w:tab w:val="num" w:pos="349"/>
        </w:tabs>
        <w:ind w:left="3229" w:hanging="360"/>
      </w:pPr>
      <w:rPr>
        <w:rFonts w:ascii="Symbol" w:hAnsi="Symbol" w:cs="Symbol"/>
      </w:rPr>
    </w:lvl>
    <w:lvl w:ilvl="4">
      <w:start w:val="1"/>
      <w:numFmt w:val="bullet"/>
      <w:lvlText w:val="o"/>
      <w:lvlJc w:val="left"/>
      <w:pPr>
        <w:tabs>
          <w:tab w:val="num" w:pos="349"/>
        </w:tabs>
        <w:ind w:left="3949" w:hanging="360"/>
      </w:pPr>
      <w:rPr>
        <w:rFonts w:ascii="Courier New" w:hAnsi="Courier New" w:cs="Courier New"/>
      </w:rPr>
    </w:lvl>
    <w:lvl w:ilvl="5">
      <w:start w:val="1"/>
      <w:numFmt w:val="bullet"/>
      <w:lvlText w:val=""/>
      <w:lvlJc w:val="left"/>
      <w:pPr>
        <w:tabs>
          <w:tab w:val="num" w:pos="349"/>
        </w:tabs>
        <w:ind w:left="4669" w:hanging="360"/>
      </w:pPr>
      <w:rPr>
        <w:rFonts w:ascii="Wingdings" w:hAnsi="Wingdings" w:cs="Wingdings"/>
      </w:rPr>
    </w:lvl>
    <w:lvl w:ilvl="6">
      <w:start w:val="1"/>
      <w:numFmt w:val="bullet"/>
      <w:lvlText w:val=""/>
      <w:lvlJc w:val="left"/>
      <w:pPr>
        <w:tabs>
          <w:tab w:val="num" w:pos="349"/>
        </w:tabs>
        <w:ind w:left="5389" w:hanging="360"/>
      </w:pPr>
      <w:rPr>
        <w:rFonts w:ascii="Symbol" w:hAnsi="Symbol" w:cs="Symbol"/>
      </w:rPr>
    </w:lvl>
    <w:lvl w:ilvl="7">
      <w:start w:val="1"/>
      <w:numFmt w:val="bullet"/>
      <w:lvlText w:val="o"/>
      <w:lvlJc w:val="left"/>
      <w:pPr>
        <w:tabs>
          <w:tab w:val="num" w:pos="349"/>
        </w:tabs>
        <w:ind w:left="6109" w:hanging="360"/>
      </w:pPr>
      <w:rPr>
        <w:rFonts w:ascii="Courier New" w:hAnsi="Courier New" w:cs="Courier New"/>
      </w:rPr>
    </w:lvl>
    <w:lvl w:ilvl="8">
      <w:start w:val="1"/>
      <w:numFmt w:val="bullet"/>
      <w:lvlText w:val=""/>
      <w:lvlJc w:val="left"/>
      <w:pPr>
        <w:tabs>
          <w:tab w:val="num" w:pos="349"/>
        </w:tabs>
        <w:ind w:left="6829" w:hanging="360"/>
      </w:pPr>
      <w:rPr>
        <w:rFonts w:ascii="Wingdings" w:hAnsi="Wingdings" w:cs="Wingdings"/>
      </w:rPr>
    </w:lvl>
  </w:abstractNum>
  <w:abstractNum w:abstractNumId="32">
    <w:nsid w:val="437D4B93"/>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43C94A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6221B18"/>
    <w:multiLevelType w:val="hybridMultilevel"/>
    <w:tmpl w:val="359E5C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98A4C00"/>
    <w:multiLevelType w:val="hybridMultilevel"/>
    <w:tmpl w:val="15B2D002"/>
    <w:lvl w:ilvl="0" w:tplc="CA92E490">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6">
    <w:nsid w:val="5BFD3242"/>
    <w:multiLevelType w:val="hybridMultilevel"/>
    <w:tmpl w:val="AF04C810"/>
    <w:lvl w:ilvl="0" w:tplc="B5F4DDC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7">
    <w:nsid w:val="6B1E2DB5"/>
    <w:multiLevelType w:val="hybridMultilevel"/>
    <w:tmpl w:val="89B43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B670A7A"/>
    <w:multiLevelType w:val="hybridMultilevel"/>
    <w:tmpl w:val="29620EE2"/>
    <w:lvl w:ilvl="0" w:tplc="651C72D6">
      <w:numFmt w:val="bullet"/>
      <w:lvlText w:val="-"/>
      <w:lvlJc w:val="left"/>
      <w:pPr>
        <w:ind w:left="720" w:hanging="360"/>
      </w:pPr>
      <w:rPr>
        <w:rFonts w:ascii="Calibri" w:eastAsia="Segoe UI" w:hAnsi="Calibri" w:cs="Segoe U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95458D0"/>
    <w:multiLevelType w:val="hybridMultilevel"/>
    <w:tmpl w:val="D9402D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CF62E36"/>
    <w:multiLevelType w:val="hybridMultilevel"/>
    <w:tmpl w:val="273ED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5"/>
  </w:num>
  <w:num w:numId="14">
    <w:abstractNumId w:val="36"/>
  </w:num>
  <w:num w:numId="15">
    <w:abstractNumId w:val="34"/>
  </w:num>
  <w:num w:numId="16">
    <w:abstractNumId w:val="27"/>
  </w:num>
  <w:num w:numId="17">
    <w:abstractNumId w:val="35"/>
  </w:num>
  <w:num w:numId="18">
    <w:abstractNumId w:val="24"/>
  </w:num>
  <w:num w:numId="19">
    <w:abstractNumId w:val="39"/>
  </w:num>
  <w:num w:numId="20">
    <w:abstractNumId w:val="11"/>
  </w:num>
  <w:num w:numId="21">
    <w:abstractNumId w:val="12"/>
  </w:num>
  <w:num w:numId="22">
    <w:abstractNumId w:val="13"/>
  </w:num>
  <w:num w:numId="23">
    <w:abstractNumId w:val="14"/>
  </w:num>
  <w:num w:numId="24">
    <w:abstractNumId w:val="15"/>
  </w:num>
  <w:num w:numId="25">
    <w:abstractNumId w:val="10"/>
  </w:num>
  <w:num w:numId="26">
    <w:abstractNumId w:val="20"/>
  </w:num>
  <w:num w:numId="27">
    <w:abstractNumId w:val="16"/>
  </w:num>
  <w:num w:numId="28">
    <w:abstractNumId w:val="17"/>
  </w:num>
  <w:num w:numId="29">
    <w:abstractNumId w:val="18"/>
  </w:num>
  <w:num w:numId="30">
    <w:abstractNumId w:val="19"/>
  </w:num>
  <w:num w:numId="31">
    <w:abstractNumId w:val="31"/>
  </w:num>
  <w:num w:numId="32">
    <w:abstractNumId w:val="21"/>
  </w:num>
  <w:num w:numId="33">
    <w:abstractNumId w:val="33"/>
  </w:num>
  <w:num w:numId="34">
    <w:abstractNumId w:val="32"/>
  </w:num>
  <w:num w:numId="35">
    <w:abstractNumId w:val="38"/>
  </w:num>
  <w:num w:numId="36">
    <w:abstractNumId w:val="22"/>
  </w:num>
  <w:num w:numId="37">
    <w:abstractNumId w:val="30"/>
  </w:num>
  <w:num w:numId="38">
    <w:abstractNumId w:val="40"/>
  </w:num>
  <w:num w:numId="39">
    <w:abstractNumId w:val="37"/>
  </w:num>
  <w:num w:numId="40">
    <w:abstractNumId w:val="26"/>
  </w:num>
  <w:num w:numId="41">
    <w:abstractNumId w:val="29"/>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2"/>
  </w:compat>
  <w:rsids>
    <w:rsidRoot w:val="003F5E1A"/>
    <w:rsid w:val="00002E54"/>
    <w:rsid w:val="0001023A"/>
    <w:rsid w:val="000104E2"/>
    <w:rsid w:val="00011885"/>
    <w:rsid w:val="00012684"/>
    <w:rsid w:val="000238E2"/>
    <w:rsid w:val="0002400C"/>
    <w:rsid w:val="00024418"/>
    <w:rsid w:val="00025C71"/>
    <w:rsid w:val="00025F43"/>
    <w:rsid w:val="00040F2C"/>
    <w:rsid w:val="00043E35"/>
    <w:rsid w:val="0004622D"/>
    <w:rsid w:val="000545D6"/>
    <w:rsid w:val="000555BF"/>
    <w:rsid w:val="0006084A"/>
    <w:rsid w:val="00064E34"/>
    <w:rsid w:val="0006574F"/>
    <w:rsid w:val="00066D18"/>
    <w:rsid w:val="0007641D"/>
    <w:rsid w:val="00084014"/>
    <w:rsid w:val="000866D0"/>
    <w:rsid w:val="000A07F8"/>
    <w:rsid w:val="000B1F23"/>
    <w:rsid w:val="000B3645"/>
    <w:rsid w:val="000B5C38"/>
    <w:rsid w:val="000C15A3"/>
    <w:rsid w:val="000C1991"/>
    <w:rsid w:val="000C3F98"/>
    <w:rsid w:val="000C7EA3"/>
    <w:rsid w:val="000D0C60"/>
    <w:rsid w:val="000D335B"/>
    <w:rsid w:val="000D4F3B"/>
    <w:rsid w:val="000E05B4"/>
    <w:rsid w:val="000E1AE1"/>
    <w:rsid w:val="000E768D"/>
    <w:rsid w:val="000F4C2C"/>
    <w:rsid w:val="000F55B6"/>
    <w:rsid w:val="0011025C"/>
    <w:rsid w:val="00116E8C"/>
    <w:rsid w:val="00125615"/>
    <w:rsid w:val="00144A5C"/>
    <w:rsid w:val="00145E85"/>
    <w:rsid w:val="00147482"/>
    <w:rsid w:val="0015054F"/>
    <w:rsid w:val="00157427"/>
    <w:rsid w:val="00170785"/>
    <w:rsid w:val="001710CB"/>
    <w:rsid w:val="0017168A"/>
    <w:rsid w:val="00174555"/>
    <w:rsid w:val="00175245"/>
    <w:rsid w:val="0017707B"/>
    <w:rsid w:val="00182130"/>
    <w:rsid w:val="00183B4A"/>
    <w:rsid w:val="00183BA4"/>
    <w:rsid w:val="00184F7A"/>
    <w:rsid w:val="00185726"/>
    <w:rsid w:val="00185E14"/>
    <w:rsid w:val="00186151"/>
    <w:rsid w:val="00190C28"/>
    <w:rsid w:val="00191F9C"/>
    <w:rsid w:val="00192B67"/>
    <w:rsid w:val="00196115"/>
    <w:rsid w:val="00196B80"/>
    <w:rsid w:val="001A4B37"/>
    <w:rsid w:val="001A5303"/>
    <w:rsid w:val="001B2632"/>
    <w:rsid w:val="001D3E9B"/>
    <w:rsid w:val="001D6802"/>
    <w:rsid w:val="001E0BBF"/>
    <w:rsid w:val="001F20BE"/>
    <w:rsid w:val="001F3B95"/>
    <w:rsid w:val="002012AF"/>
    <w:rsid w:val="00205A93"/>
    <w:rsid w:val="00205E22"/>
    <w:rsid w:val="0022390D"/>
    <w:rsid w:val="00223B8B"/>
    <w:rsid w:val="0022449B"/>
    <w:rsid w:val="0022462F"/>
    <w:rsid w:val="00225C0A"/>
    <w:rsid w:val="002270F4"/>
    <w:rsid w:val="002347CE"/>
    <w:rsid w:val="0023496E"/>
    <w:rsid w:val="002406BC"/>
    <w:rsid w:val="00245327"/>
    <w:rsid w:val="002477BF"/>
    <w:rsid w:val="00252E42"/>
    <w:rsid w:val="002544C6"/>
    <w:rsid w:val="002563E2"/>
    <w:rsid w:val="00256A08"/>
    <w:rsid w:val="002579EF"/>
    <w:rsid w:val="00264F3D"/>
    <w:rsid w:val="00266370"/>
    <w:rsid w:val="00266452"/>
    <w:rsid w:val="0027048E"/>
    <w:rsid w:val="00273A46"/>
    <w:rsid w:val="00287644"/>
    <w:rsid w:val="00293DA4"/>
    <w:rsid w:val="00295C92"/>
    <w:rsid w:val="0029600E"/>
    <w:rsid w:val="00297497"/>
    <w:rsid w:val="002A38F5"/>
    <w:rsid w:val="002A6390"/>
    <w:rsid w:val="002B1C30"/>
    <w:rsid w:val="002B33CA"/>
    <w:rsid w:val="002B400A"/>
    <w:rsid w:val="002B5D7F"/>
    <w:rsid w:val="002B67E9"/>
    <w:rsid w:val="002B78D7"/>
    <w:rsid w:val="002B7D23"/>
    <w:rsid w:val="002C133A"/>
    <w:rsid w:val="002C5193"/>
    <w:rsid w:val="002C607A"/>
    <w:rsid w:val="002D6576"/>
    <w:rsid w:val="002F0F14"/>
    <w:rsid w:val="002F7286"/>
    <w:rsid w:val="003044FB"/>
    <w:rsid w:val="00306A49"/>
    <w:rsid w:val="00306DAC"/>
    <w:rsid w:val="00315C22"/>
    <w:rsid w:val="00323E79"/>
    <w:rsid w:val="00324D6A"/>
    <w:rsid w:val="00341E97"/>
    <w:rsid w:val="00344519"/>
    <w:rsid w:val="00345690"/>
    <w:rsid w:val="0035229B"/>
    <w:rsid w:val="00353982"/>
    <w:rsid w:val="003574FC"/>
    <w:rsid w:val="003613CD"/>
    <w:rsid w:val="003637FC"/>
    <w:rsid w:val="00365AAC"/>
    <w:rsid w:val="00371F6D"/>
    <w:rsid w:val="003730DE"/>
    <w:rsid w:val="00373B1B"/>
    <w:rsid w:val="00382351"/>
    <w:rsid w:val="003839E5"/>
    <w:rsid w:val="00384471"/>
    <w:rsid w:val="00384E1D"/>
    <w:rsid w:val="0038711E"/>
    <w:rsid w:val="00390C92"/>
    <w:rsid w:val="00391B51"/>
    <w:rsid w:val="0039669C"/>
    <w:rsid w:val="00396C68"/>
    <w:rsid w:val="00397A7A"/>
    <w:rsid w:val="003A54E6"/>
    <w:rsid w:val="003A5F50"/>
    <w:rsid w:val="003A6598"/>
    <w:rsid w:val="003B0B25"/>
    <w:rsid w:val="003B5AB3"/>
    <w:rsid w:val="003B75C8"/>
    <w:rsid w:val="003C0ACA"/>
    <w:rsid w:val="003C1D48"/>
    <w:rsid w:val="003C1FBF"/>
    <w:rsid w:val="003C3F46"/>
    <w:rsid w:val="003D449A"/>
    <w:rsid w:val="003D6C3C"/>
    <w:rsid w:val="003E5738"/>
    <w:rsid w:val="003E7B35"/>
    <w:rsid w:val="003F1FD1"/>
    <w:rsid w:val="003F5E1A"/>
    <w:rsid w:val="003F65BD"/>
    <w:rsid w:val="004000B2"/>
    <w:rsid w:val="0040157C"/>
    <w:rsid w:val="004017CA"/>
    <w:rsid w:val="00402E43"/>
    <w:rsid w:val="00403B05"/>
    <w:rsid w:val="00404514"/>
    <w:rsid w:val="00407C85"/>
    <w:rsid w:val="004254AC"/>
    <w:rsid w:val="00425D55"/>
    <w:rsid w:val="00425F39"/>
    <w:rsid w:val="0043747E"/>
    <w:rsid w:val="0044063A"/>
    <w:rsid w:val="004412BA"/>
    <w:rsid w:val="00441DF2"/>
    <w:rsid w:val="004426EA"/>
    <w:rsid w:val="00444B28"/>
    <w:rsid w:val="004462B2"/>
    <w:rsid w:val="00453852"/>
    <w:rsid w:val="004554ED"/>
    <w:rsid w:val="00456CF4"/>
    <w:rsid w:val="00462242"/>
    <w:rsid w:val="00465F3B"/>
    <w:rsid w:val="00471001"/>
    <w:rsid w:val="00471319"/>
    <w:rsid w:val="004736C9"/>
    <w:rsid w:val="00482CD0"/>
    <w:rsid w:val="00483A85"/>
    <w:rsid w:val="00496AFE"/>
    <w:rsid w:val="004A0F35"/>
    <w:rsid w:val="004B07A7"/>
    <w:rsid w:val="004B184E"/>
    <w:rsid w:val="004B4866"/>
    <w:rsid w:val="004C1769"/>
    <w:rsid w:val="004C41F2"/>
    <w:rsid w:val="004C43FD"/>
    <w:rsid w:val="004C6E0B"/>
    <w:rsid w:val="004C7F77"/>
    <w:rsid w:val="004E1E70"/>
    <w:rsid w:val="004E617C"/>
    <w:rsid w:val="004E71CD"/>
    <w:rsid w:val="004F0C84"/>
    <w:rsid w:val="004F0F99"/>
    <w:rsid w:val="004F2D1F"/>
    <w:rsid w:val="004F5F79"/>
    <w:rsid w:val="004F7852"/>
    <w:rsid w:val="0050588A"/>
    <w:rsid w:val="00505FF4"/>
    <w:rsid w:val="00511A68"/>
    <w:rsid w:val="005131B2"/>
    <w:rsid w:val="005139F5"/>
    <w:rsid w:val="00513A70"/>
    <w:rsid w:val="00530245"/>
    <w:rsid w:val="005320E5"/>
    <w:rsid w:val="00534F69"/>
    <w:rsid w:val="00544D5D"/>
    <w:rsid w:val="005523B8"/>
    <w:rsid w:val="005526DA"/>
    <w:rsid w:val="00557D79"/>
    <w:rsid w:val="005605E4"/>
    <w:rsid w:val="00564BD2"/>
    <w:rsid w:val="00565B92"/>
    <w:rsid w:val="00565E68"/>
    <w:rsid w:val="00571FE2"/>
    <w:rsid w:val="005748DE"/>
    <w:rsid w:val="00575049"/>
    <w:rsid w:val="005835D3"/>
    <w:rsid w:val="00585654"/>
    <w:rsid w:val="005917CE"/>
    <w:rsid w:val="0059545C"/>
    <w:rsid w:val="005B1F35"/>
    <w:rsid w:val="005B56DC"/>
    <w:rsid w:val="005C3730"/>
    <w:rsid w:val="005C620F"/>
    <w:rsid w:val="005C6820"/>
    <w:rsid w:val="005D0DA7"/>
    <w:rsid w:val="005D333A"/>
    <w:rsid w:val="005D4D01"/>
    <w:rsid w:val="005D7294"/>
    <w:rsid w:val="005D72C7"/>
    <w:rsid w:val="005E28BD"/>
    <w:rsid w:val="005E6353"/>
    <w:rsid w:val="005F428E"/>
    <w:rsid w:val="00606753"/>
    <w:rsid w:val="006213EC"/>
    <w:rsid w:val="00627DD3"/>
    <w:rsid w:val="00642FA7"/>
    <w:rsid w:val="0064322D"/>
    <w:rsid w:val="00646D4A"/>
    <w:rsid w:val="00651979"/>
    <w:rsid w:val="00652804"/>
    <w:rsid w:val="006534BE"/>
    <w:rsid w:val="00653CA8"/>
    <w:rsid w:val="0065421C"/>
    <w:rsid w:val="00654C15"/>
    <w:rsid w:val="0065554C"/>
    <w:rsid w:val="00655AFE"/>
    <w:rsid w:val="00662A39"/>
    <w:rsid w:val="00666072"/>
    <w:rsid w:val="00671459"/>
    <w:rsid w:val="00671FEC"/>
    <w:rsid w:val="0067326F"/>
    <w:rsid w:val="00680163"/>
    <w:rsid w:val="00680553"/>
    <w:rsid w:val="006848B6"/>
    <w:rsid w:val="00691DF2"/>
    <w:rsid w:val="0069720C"/>
    <w:rsid w:val="006A1131"/>
    <w:rsid w:val="006A4CF5"/>
    <w:rsid w:val="006B47C1"/>
    <w:rsid w:val="006C2FA4"/>
    <w:rsid w:val="006C3662"/>
    <w:rsid w:val="006C46B4"/>
    <w:rsid w:val="006E40D2"/>
    <w:rsid w:val="006E55A5"/>
    <w:rsid w:val="006E73D8"/>
    <w:rsid w:val="006F023E"/>
    <w:rsid w:val="006F543B"/>
    <w:rsid w:val="006F5B12"/>
    <w:rsid w:val="00704ABE"/>
    <w:rsid w:val="007069A6"/>
    <w:rsid w:val="00710C66"/>
    <w:rsid w:val="00710F56"/>
    <w:rsid w:val="00720799"/>
    <w:rsid w:val="0072250D"/>
    <w:rsid w:val="00723B81"/>
    <w:rsid w:val="00723E8C"/>
    <w:rsid w:val="00724AA4"/>
    <w:rsid w:val="007251F5"/>
    <w:rsid w:val="00727F25"/>
    <w:rsid w:val="007336C3"/>
    <w:rsid w:val="00737F28"/>
    <w:rsid w:val="00741357"/>
    <w:rsid w:val="00752E77"/>
    <w:rsid w:val="0075376C"/>
    <w:rsid w:val="0075399D"/>
    <w:rsid w:val="00757DE0"/>
    <w:rsid w:val="00761AF8"/>
    <w:rsid w:val="00762A3D"/>
    <w:rsid w:val="00765A58"/>
    <w:rsid w:val="00775607"/>
    <w:rsid w:val="00775F47"/>
    <w:rsid w:val="0077716F"/>
    <w:rsid w:val="0078411A"/>
    <w:rsid w:val="00791FD3"/>
    <w:rsid w:val="00794799"/>
    <w:rsid w:val="007B7BBB"/>
    <w:rsid w:val="007C40F3"/>
    <w:rsid w:val="007C43A6"/>
    <w:rsid w:val="007D29A7"/>
    <w:rsid w:val="007D3E84"/>
    <w:rsid w:val="007D5A5D"/>
    <w:rsid w:val="007D630D"/>
    <w:rsid w:val="007D7478"/>
    <w:rsid w:val="007E1100"/>
    <w:rsid w:val="007E5314"/>
    <w:rsid w:val="007E7B44"/>
    <w:rsid w:val="007F084B"/>
    <w:rsid w:val="007F209C"/>
    <w:rsid w:val="00800C61"/>
    <w:rsid w:val="00802483"/>
    <w:rsid w:val="00802605"/>
    <w:rsid w:val="00804426"/>
    <w:rsid w:val="00804F2B"/>
    <w:rsid w:val="00815A20"/>
    <w:rsid w:val="0082310B"/>
    <w:rsid w:val="00830ABF"/>
    <w:rsid w:val="00832DF2"/>
    <w:rsid w:val="00836AB7"/>
    <w:rsid w:val="008431F6"/>
    <w:rsid w:val="0084320F"/>
    <w:rsid w:val="008504CA"/>
    <w:rsid w:val="00851E08"/>
    <w:rsid w:val="00853A8E"/>
    <w:rsid w:val="00854F4B"/>
    <w:rsid w:val="008558E5"/>
    <w:rsid w:val="0085782E"/>
    <w:rsid w:val="008579FA"/>
    <w:rsid w:val="00857C62"/>
    <w:rsid w:val="00870BB7"/>
    <w:rsid w:val="0088182F"/>
    <w:rsid w:val="0088480F"/>
    <w:rsid w:val="00891C85"/>
    <w:rsid w:val="00897B75"/>
    <w:rsid w:val="008A0B16"/>
    <w:rsid w:val="008A661B"/>
    <w:rsid w:val="008A7E31"/>
    <w:rsid w:val="008B2875"/>
    <w:rsid w:val="008B3316"/>
    <w:rsid w:val="008B3540"/>
    <w:rsid w:val="008C7BE6"/>
    <w:rsid w:val="008D27BE"/>
    <w:rsid w:val="008D3B85"/>
    <w:rsid w:val="008E0D53"/>
    <w:rsid w:val="008E6FB7"/>
    <w:rsid w:val="008F1618"/>
    <w:rsid w:val="0091221D"/>
    <w:rsid w:val="00913151"/>
    <w:rsid w:val="0093374D"/>
    <w:rsid w:val="009371E6"/>
    <w:rsid w:val="0094384F"/>
    <w:rsid w:val="00946292"/>
    <w:rsid w:val="00947F32"/>
    <w:rsid w:val="009549A7"/>
    <w:rsid w:val="00960390"/>
    <w:rsid w:val="00966638"/>
    <w:rsid w:val="00972B0F"/>
    <w:rsid w:val="00977A96"/>
    <w:rsid w:val="00993056"/>
    <w:rsid w:val="00993742"/>
    <w:rsid w:val="00995437"/>
    <w:rsid w:val="009A1EA9"/>
    <w:rsid w:val="009A66DA"/>
    <w:rsid w:val="009A740C"/>
    <w:rsid w:val="009A7A89"/>
    <w:rsid w:val="009B520F"/>
    <w:rsid w:val="009B545D"/>
    <w:rsid w:val="009C2A7F"/>
    <w:rsid w:val="009C4DDD"/>
    <w:rsid w:val="009C539B"/>
    <w:rsid w:val="009C6AC9"/>
    <w:rsid w:val="009D5C1A"/>
    <w:rsid w:val="009E2533"/>
    <w:rsid w:val="009E2BDF"/>
    <w:rsid w:val="009F0B20"/>
    <w:rsid w:val="00A016DD"/>
    <w:rsid w:val="00A06D69"/>
    <w:rsid w:val="00A1314E"/>
    <w:rsid w:val="00A205F1"/>
    <w:rsid w:val="00A2151A"/>
    <w:rsid w:val="00A33B68"/>
    <w:rsid w:val="00A40E5B"/>
    <w:rsid w:val="00A42285"/>
    <w:rsid w:val="00A436D4"/>
    <w:rsid w:val="00A44C11"/>
    <w:rsid w:val="00A44DF0"/>
    <w:rsid w:val="00A45BCD"/>
    <w:rsid w:val="00A46DCB"/>
    <w:rsid w:val="00A54B6C"/>
    <w:rsid w:val="00A57F7E"/>
    <w:rsid w:val="00A61DD1"/>
    <w:rsid w:val="00A65B73"/>
    <w:rsid w:val="00A6714D"/>
    <w:rsid w:val="00A715D3"/>
    <w:rsid w:val="00A71B62"/>
    <w:rsid w:val="00A72F2D"/>
    <w:rsid w:val="00A73638"/>
    <w:rsid w:val="00A769CA"/>
    <w:rsid w:val="00A771A7"/>
    <w:rsid w:val="00A801F5"/>
    <w:rsid w:val="00A83276"/>
    <w:rsid w:val="00A84C21"/>
    <w:rsid w:val="00A85EDF"/>
    <w:rsid w:val="00A872A3"/>
    <w:rsid w:val="00A942CF"/>
    <w:rsid w:val="00A95D15"/>
    <w:rsid w:val="00A96894"/>
    <w:rsid w:val="00A9798F"/>
    <w:rsid w:val="00A97C00"/>
    <w:rsid w:val="00AA1DDC"/>
    <w:rsid w:val="00AA6E3F"/>
    <w:rsid w:val="00AB0540"/>
    <w:rsid w:val="00AB0B75"/>
    <w:rsid w:val="00AB53B7"/>
    <w:rsid w:val="00AC0006"/>
    <w:rsid w:val="00AC2C5F"/>
    <w:rsid w:val="00AC65D8"/>
    <w:rsid w:val="00AD37BD"/>
    <w:rsid w:val="00AD6E0A"/>
    <w:rsid w:val="00AE1068"/>
    <w:rsid w:val="00AE1C09"/>
    <w:rsid w:val="00AE4B7A"/>
    <w:rsid w:val="00AF02DE"/>
    <w:rsid w:val="00AF1989"/>
    <w:rsid w:val="00AF38F6"/>
    <w:rsid w:val="00AF5645"/>
    <w:rsid w:val="00B03F79"/>
    <w:rsid w:val="00B0408B"/>
    <w:rsid w:val="00B047AA"/>
    <w:rsid w:val="00B1682B"/>
    <w:rsid w:val="00B20758"/>
    <w:rsid w:val="00B25FDD"/>
    <w:rsid w:val="00B263A9"/>
    <w:rsid w:val="00B306D7"/>
    <w:rsid w:val="00B33485"/>
    <w:rsid w:val="00B3409A"/>
    <w:rsid w:val="00B35C8F"/>
    <w:rsid w:val="00B415DE"/>
    <w:rsid w:val="00B47928"/>
    <w:rsid w:val="00B51E99"/>
    <w:rsid w:val="00B524F8"/>
    <w:rsid w:val="00B6021B"/>
    <w:rsid w:val="00B65781"/>
    <w:rsid w:val="00B672DC"/>
    <w:rsid w:val="00B71E68"/>
    <w:rsid w:val="00B72419"/>
    <w:rsid w:val="00B756D1"/>
    <w:rsid w:val="00B82EDD"/>
    <w:rsid w:val="00B90563"/>
    <w:rsid w:val="00B97A30"/>
    <w:rsid w:val="00BA1336"/>
    <w:rsid w:val="00BB4744"/>
    <w:rsid w:val="00BB4F6C"/>
    <w:rsid w:val="00BB760F"/>
    <w:rsid w:val="00BC2314"/>
    <w:rsid w:val="00BC2BB8"/>
    <w:rsid w:val="00BC3E31"/>
    <w:rsid w:val="00BC53DD"/>
    <w:rsid w:val="00BC7C7C"/>
    <w:rsid w:val="00BD24AD"/>
    <w:rsid w:val="00BE3FD1"/>
    <w:rsid w:val="00BE5255"/>
    <w:rsid w:val="00BF2292"/>
    <w:rsid w:val="00BF61CA"/>
    <w:rsid w:val="00BF7C65"/>
    <w:rsid w:val="00C034B8"/>
    <w:rsid w:val="00C10A52"/>
    <w:rsid w:val="00C13C96"/>
    <w:rsid w:val="00C1401F"/>
    <w:rsid w:val="00C149DA"/>
    <w:rsid w:val="00C175AB"/>
    <w:rsid w:val="00C21E41"/>
    <w:rsid w:val="00C32769"/>
    <w:rsid w:val="00C330A9"/>
    <w:rsid w:val="00C37D56"/>
    <w:rsid w:val="00C41072"/>
    <w:rsid w:val="00C425DE"/>
    <w:rsid w:val="00C46984"/>
    <w:rsid w:val="00C46F9B"/>
    <w:rsid w:val="00C53879"/>
    <w:rsid w:val="00C554BF"/>
    <w:rsid w:val="00C66BC2"/>
    <w:rsid w:val="00C7275B"/>
    <w:rsid w:val="00C752AF"/>
    <w:rsid w:val="00C926B3"/>
    <w:rsid w:val="00C93043"/>
    <w:rsid w:val="00C9747A"/>
    <w:rsid w:val="00CA0704"/>
    <w:rsid w:val="00CA6B53"/>
    <w:rsid w:val="00CB0FDD"/>
    <w:rsid w:val="00CB135A"/>
    <w:rsid w:val="00CB650C"/>
    <w:rsid w:val="00CB7C00"/>
    <w:rsid w:val="00CC0EE0"/>
    <w:rsid w:val="00CC1D45"/>
    <w:rsid w:val="00CC3275"/>
    <w:rsid w:val="00CC714A"/>
    <w:rsid w:val="00CD0405"/>
    <w:rsid w:val="00CD1795"/>
    <w:rsid w:val="00CD32C8"/>
    <w:rsid w:val="00CD6C8D"/>
    <w:rsid w:val="00CE00AD"/>
    <w:rsid w:val="00CE465F"/>
    <w:rsid w:val="00CF05BC"/>
    <w:rsid w:val="00D00071"/>
    <w:rsid w:val="00D020E0"/>
    <w:rsid w:val="00D119D4"/>
    <w:rsid w:val="00D13A03"/>
    <w:rsid w:val="00D166BE"/>
    <w:rsid w:val="00D16D5B"/>
    <w:rsid w:val="00D20B3E"/>
    <w:rsid w:val="00D349E8"/>
    <w:rsid w:val="00D35666"/>
    <w:rsid w:val="00D374D2"/>
    <w:rsid w:val="00D45733"/>
    <w:rsid w:val="00D46B1F"/>
    <w:rsid w:val="00D60344"/>
    <w:rsid w:val="00D61025"/>
    <w:rsid w:val="00D7229C"/>
    <w:rsid w:val="00D74D79"/>
    <w:rsid w:val="00D76479"/>
    <w:rsid w:val="00D846C3"/>
    <w:rsid w:val="00D93B4B"/>
    <w:rsid w:val="00D948D8"/>
    <w:rsid w:val="00DA005E"/>
    <w:rsid w:val="00DA0A6C"/>
    <w:rsid w:val="00DA3279"/>
    <w:rsid w:val="00DB367A"/>
    <w:rsid w:val="00DB46A0"/>
    <w:rsid w:val="00DB7979"/>
    <w:rsid w:val="00DB7AEB"/>
    <w:rsid w:val="00DC164B"/>
    <w:rsid w:val="00DE09EC"/>
    <w:rsid w:val="00DE2CB7"/>
    <w:rsid w:val="00DF1BC1"/>
    <w:rsid w:val="00DF3C09"/>
    <w:rsid w:val="00DF760C"/>
    <w:rsid w:val="00DF7744"/>
    <w:rsid w:val="00E003AB"/>
    <w:rsid w:val="00E00AC3"/>
    <w:rsid w:val="00E03896"/>
    <w:rsid w:val="00E1022D"/>
    <w:rsid w:val="00E147BD"/>
    <w:rsid w:val="00E17A57"/>
    <w:rsid w:val="00E20DC0"/>
    <w:rsid w:val="00E24029"/>
    <w:rsid w:val="00E25078"/>
    <w:rsid w:val="00E344B0"/>
    <w:rsid w:val="00E34896"/>
    <w:rsid w:val="00E36984"/>
    <w:rsid w:val="00E45344"/>
    <w:rsid w:val="00E45BAE"/>
    <w:rsid w:val="00E50CD8"/>
    <w:rsid w:val="00E5429E"/>
    <w:rsid w:val="00E5769D"/>
    <w:rsid w:val="00E64286"/>
    <w:rsid w:val="00E65112"/>
    <w:rsid w:val="00E70DBC"/>
    <w:rsid w:val="00E728E4"/>
    <w:rsid w:val="00E73963"/>
    <w:rsid w:val="00E76F4B"/>
    <w:rsid w:val="00E83DC2"/>
    <w:rsid w:val="00E85FAC"/>
    <w:rsid w:val="00E86A32"/>
    <w:rsid w:val="00E90EAE"/>
    <w:rsid w:val="00E9238B"/>
    <w:rsid w:val="00E96E40"/>
    <w:rsid w:val="00EA121D"/>
    <w:rsid w:val="00EA4C53"/>
    <w:rsid w:val="00EB78F0"/>
    <w:rsid w:val="00EC74C2"/>
    <w:rsid w:val="00ED2617"/>
    <w:rsid w:val="00ED3C53"/>
    <w:rsid w:val="00ED44FF"/>
    <w:rsid w:val="00ED68CD"/>
    <w:rsid w:val="00EE06C2"/>
    <w:rsid w:val="00EF08AB"/>
    <w:rsid w:val="00EF3C30"/>
    <w:rsid w:val="00EF48FF"/>
    <w:rsid w:val="00EF4DB9"/>
    <w:rsid w:val="00EF5796"/>
    <w:rsid w:val="00EF6F7B"/>
    <w:rsid w:val="00F0321E"/>
    <w:rsid w:val="00F04884"/>
    <w:rsid w:val="00F134CA"/>
    <w:rsid w:val="00F13ABD"/>
    <w:rsid w:val="00F14F33"/>
    <w:rsid w:val="00F156A8"/>
    <w:rsid w:val="00F164F0"/>
    <w:rsid w:val="00F21B3F"/>
    <w:rsid w:val="00F240C3"/>
    <w:rsid w:val="00F2690F"/>
    <w:rsid w:val="00F27A4D"/>
    <w:rsid w:val="00F33068"/>
    <w:rsid w:val="00F36AC1"/>
    <w:rsid w:val="00F4450F"/>
    <w:rsid w:val="00F47FF9"/>
    <w:rsid w:val="00F54AA2"/>
    <w:rsid w:val="00F55849"/>
    <w:rsid w:val="00F55C25"/>
    <w:rsid w:val="00F56066"/>
    <w:rsid w:val="00F627FD"/>
    <w:rsid w:val="00F6417D"/>
    <w:rsid w:val="00F65D14"/>
    <w:rsid w:val="00F67A5A"/>
    <w:rsid w:val="00F822CD"/>
    <w:rsid w:val="00F849A0"/>
    <w:rsid w:val="00F8770F"/>
    <w:rsid w:val="00FC107C"/>
    <w:rsid w:val="00FC5A1F"/>
    <w:rsid w:val="00FC63A7"/>
    <w:rsid w:val="00FD0868"/>
    <w:rsid w:val="00FD2537"/>
    <w:rsid w:val="00FE236B"/>
    <w:rsid w:val="00FF1B64"/>
    <w:rsid w:val="00FF32D2"/>
    <w:rsid w:val="00FF3FD4"/>
    <w:rsid w:val="00FF63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E465F"/>
    <w:pPr>
      <w:jc w:val="both"/>
    </w:pPr>
    <w:rPr>
      <w:rFonts w:ascii="Arial" w:hAnsi="Arial"/>
      <w:szCs w:val="24"/>
    </w:rPr>
  </w:style>
  <w:style w:type="paragraph" w:styleId="berschrift1">
    <w:name w:val="heading 1"/>
    <w:basedOn w:val="Standard"/>
    <w:next w:val="Standard"/>
    <w:qFormat/>
    <w:rsid w:val="00710C66"/>
    <w:pPr>
      <w:keepNext/>
      <w:pageBreakBefore/>
      <w:numPr>
        <w:numId w:val="1"/>
      </w:numPr>
      <w:spacing w:before="240" w:after="60"/>
      <w:jc w:val="left"/>
      <w:outlineLvl w:val="0"/>
    </w:pPr>
    <w:rPr>
      <w:rFonts w:cs="Arial"/>
      <w:b/>
      <w:bCs/>
      <w:caps/>
      <w:kern w:val="32"/>
      <w:sz w:val="32"/>
      <w:szCs w:val="32"/>
    </w:rPr>
  </w:style>
  <w:style w:type="paragraph" w:styleId="berschrift2">
    <w:name w:val="heading 2"/>
    <w:basedOn w:val="Standard"/>
    <w:next w:val="Standard"/>
    <w:qFormat/>
    <w:rsid w:val="00C93043"/>
    <w:pPr>
      <w:keepNext/>
      <w:numPr>
        <w:ilvl w:val="1"/>
        <w:numId w:val="1"/>
      </w:numPr>
      <w:spacing w:before="240" w:after="60"/>
      <w:outlineLvl w:val="1"/>
    </w:pPr>
    <w:rPr>
      <w:rFonts w:cs="Arial"/>
      <w:b/>
      <w:bCs/>
      <w:i/>
      <w:iCs/>
      <w:sz w:val="28"/>
      <w:szCs w:val="28"/>
    </w:rPr>
  </w:style>
  <w:style w:type="paragraph" w:styleId="berschrift3">
    <w:name w:val="heading 3"/>
    <w:basedOn w:val="Standard"/>
    <w:next w:val="Standard"/>
    <w:link w:val="berschrift3Zchn"/>
    <w:qFormat/>
    <w:rsid w:val="00287644"/>
    <w:pPr>
      <w:keepNext/>
      <w:numPr>
        <w:ilvl w:val="2"/>
        <w:numId w:val="1"/>
      </w:numPr>
      <w:spacing w:before="240" w:after="60"/>
      <w:outlineLvl w:val="2"/>
    </w:pPr>
    <w:rPr>
      <w:rFonts w:cs="Arial"/>
      <w:b/>
      <w:bCs/>
      <w:sz w:val="28"/>
      <w:szCs w:val="26"/>
    </w:rPr>
  </w:style>
  <w:style w:type="paragraph" w:styleId="berschrift4">
    <w:name w:val="heading 4"/>
    <w:basedOn w:val="Standard"/>
    <w:next w:val="Standard"/>
    <w:qFormat/>
    <w:rsid w:val="00306A49"/>
    <w:pPr>
      <w:keepNext/>
      <w:numPr>
        <w:ilvl w:val="3"/>
        <w:numId w:val="1"/>
      </w:numPr>
      <w:tabs>
        <w:tab w:val="clear" w:pos="864"/>
        <w:tab w:val="left" w:pos="1418"/>
      </w:tabs>
      <w:spacing w:before="240" w:after="60"/>
      <w:outlineLvl w:val="3"/>
    </w:pPr>
    <w:rPr>
      <w:bCs/>
      <w:sz w:val="24"/>
      <w:szCs w:val="28"/>
    </w:rPr>
  </w:style>
  <w:style w:type="paragraph" w:styleId="berschrift5">
    <w:name w:val="heading 5"/>
    <w:basedOn w:val="Standard"/>
    <w:next w:val="Standard"/>
    <w:qFormat/>
    <w:rsid w:val="00C93043"/>
    <w:pPr>
      <w:numPr>
        <w:ilvl w:val="4"/>
        <w:numId w:val="1"/>
      </w:numPr>
      <w:spacing w:before="240" w:after="60"/>
      <w:outlineLvl w:val="4"/>
    </w:pPr>
    <w:rPr>
      <w:b/>
      <w:bCs/>
      <w:i/>
      <w:iCs/>
      <w:sz w:val="26"/>
      <w:szCs w:val="26"/>
    </w:rPr>
  </w:style>
  <w:style w:type="paragraph" w:styleId="berschrift6">
    <w:name w:val="heading 6"/>
    <w:basedOn w:val="Standard"/>
    <w:next w:val="Standard"/>
    <w:qFormat/>
    <w:rsid w:val="00C93043"/>
    <w:pPr>
      <w:numPr>
        <w:ilvl w:val="5"/>
        <w:numId w:val="1"/>
      </w:numPr>
      <w:spacing w:before="240" w:after="60"/>
      <w:outlineLvl w:val="5"/>
    </w:pPr>
    <w:rPr>
      <w:b/>
      <w:bCs/>
      <w:sz w:val="22"/>
      <w:szCs w:val="22"/>
    </w:rPr>
  </w:style>
  <w:style w:type="paragraph" w:styleId="berschrift7">
    <w:name w:val="heading 7"/>
    <w:basedOn w:val="Standard"/>
    <w:next w:val="Standard"/>
    <w:qFormat/>
    <w:rsid w:val="00C93043"/>
    <w:pPr>
      <w:numPr>
        <w:ilvl w:val="6"/>
        <w:numId w:val="1"/>
      </w:numPr>
      <w:spacing w:before="240" w:after="60"/>
      <w:outlineLvl w:val="6"/>
    </w:pPr>
  </w:style>
  <w:style w:type="paragraph" w:styleId="berschrift8">
    <w:name w:val="heading 8"/>
    <w:basedOn w:val="Standard"/>
    <w:next w:val="Standard"/>
    <w:qFormat/>
    <w:rsid w:val="00C93043"/>
    <w:pPr>
      <w:numPr>
        <w:ilvl w:val="7"/>
        <w:numId w:val="1"/>
      </w:numPr>
      <w:spacing w:before="240" w:after="60"/>
      <w:outlineLvl w:val="7"/>
    </w:pPr>
    <w:rPr>
      <w:i/>
      <w:iCs/>
    </w:rPr>
  </w:style>
  <w:style w:type="paragraph" w:styleId="berschrift9">
    <w:name w:val="heading 9"/>
    <w:basedOn w:val="Standard"/>
    <w:next w:val="Standard"/>
    <w:qFormat/>
    <w:rsid w:val="00C93043"/>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Ziel">
    <w:name w:val="Ziel"/>
    <w:basedOn w:val="Standard"/>
    <w:next w:val="Standard"/>
    <w:link w:val="ZielZchn"/>
    <w:rsid w:val="006848B6"/>
    <w:pPr>
      <w:pBdr>
        <w:top w:val="single" w:sz="4" w:space="1" w:color="auto"/>
        <w:left w:val="single" w:sz="4" w:space="4" w:color="auto"/>
        <w:bottom w:val="single" w:sz="4" w:space="1" w:color="auto"/>
        <w:right w:val="single" w:sz="4" w:space="4" w:color="auto"/>
      </w:pBdr>
      <w:spacing w:before="240" w:after="240"/>
      <w:ind w:left="567" w:right="567"/>
    </w:pPr>
    <w:rPr>
      <w:i/>
      <w:szCs w:val="20"/>
    </w:rPr>
  </w:style>
  <w:style w:type="paragraph" w:styleId="Titel">
    <w:name w:val="Title"/>
    <w:basedOn w:val="Standard"/>
    <w:qFormat/>
    <w:rsid w:val="002B67E9"/>
    <w:pPr>
      <w:spacing w:before="240" w:after="60"/>
      <w:jc w:val="center"/>
      <w:outlineLvl w:val="0"/>
    </w:pPr>
    <w:rPr>
      <w:rFonts w:cs="Arial"/>
      <w:b/>
      <w:bCs/>
      <w:kern w:val="28"/>
      <w:sz w:val="32"/>
      <w:szCs w:val="32"/>
    </w:rPr>
  </w:style>
  <w:style w:type="paragraph" w:customStyle="1" w:styleId="Iel">
    <w:name w:val="Iel"/>
    <w:basedOn w:val="Standard"/>
    <w:rsid w:val="00BA1336"/>
    <w:rPr>
      <w:lang w:val="en-US"/>
    </w:rPr>
  </w:style>
  <w:style w:type="paragraph" w:styleId="Kopfzeile">
    <w:name w:val="header"/>
    <w:basedOn w:val="Standard"/>
    <w:rsid w:val="002A38F5"/>
    <w:pPr>
      <w:tabs>
        <w:tab w:val="center" w:pos="4536"/>
        <w:tab w:val="right" w:pos="9072"/>
      </w:tabs>
    </w:pPr>
  </w:style>
  <w:style w:type="paragraph" w:styleId="Fuzeile">
    <w:name w:val="footer"/>
    <w:basedOn w:val="Standard"/>
    <w:rsid w:val="002A38F5"/>
    <w:pPr>
      <w:tabs>
        <w:tab w:val="center" w:pos="4536"/>
        <w:tab w:val="right" w:pos="9072"/>
      </w:tabs>
    </w:pPr>
  </w:style>
  <w:style w:type="character" w:styleId="Seitenzahl">
    <w:name w:val="page number"/>
    <w:basedOn w:val="Absatz-Standardschriftart"/>
    <w:rsid w:val="002A38F5"/>
  </w:style>
  <w:style w:type="paragraph" w:styleId="Verzeichnis2">
    <w:name w:val="toc 2"/>
    <w:basedOn w:val="Standard"/>
    <w:next w:val="Standard"/>
    <w:autoRedefine/>
    <w:uiPriority w:val="39"/>
    <w:rsid w:val="00A942CF"/>
    <w:pPr>
      <w:ind w:left="240"/>
    </w:pPr>
  </w:style>
  <w:style w:type="paragraph" w:styleId="Verzeichnis1">
    <w:name w:val="toc 1"/>
    <w:basedOn w:val="Standard"/>
    <w:next w:val="Standard"/>
    <w:autoRedefine/>
    <w:uiPriority w:val="39"/>
    <w:rsid w:val="00AE1068"/>
    <w:pPr>
      <w:tabs>
        <w:tab w:val="left" w:pos="480"/>
        <w:tab w:val="right" w:leader="dot" w:pos="9062"/>
      </w:tabs>
    </w:pPr>
    <w:rPr>
      <w:noProof/>
      <w:u w:color="999999"/>
    </w:rPr>
  </w:style>
  <w:style w:type="paragraph" w:styleId="Verzeichnis3">
    <w:name w:val="toc 3"/>
    <w:basedOn w:val="Standard"/>
    <w:next w:val="Standard"/>
    <w:autoRedefine/>
    <w:uiPriority w:val="39"/>
    <w:rsid w:val="00A942CF"/>
    <w:pPr>
      <w:ind w:left="480"/>
    </w:pPr>
  </w:style>
  <w:style w:type="character" w:styleId="Hyperlink">
    <w:name w:val="Hyperlink"/>
    <w:basedOn w:val="Absatz-Standardschriftart"/>
    <w:uiPriority w:val="99"/>
    <w:rsid w:val="00A942CF"/>
    <w:rPr>
      <w:color w:val="0000FF"/>
      <w:u w:val="single"/>
    </w:rPr>
  </w:style>
  <w:style w:type="paragraph" w:styleId="Funotentext">
    <w:name w:val="footnote text"/>
    <w:basedOn w:val="Standard"/>
    <w:semiHidden/>
    <w:rsid w:val="00453852"/>
    <w:rPr>
      <w:szCs w:val="20"/>
    </w:rPr>
  </w:style>
  <w:style w:type="character" w:styleId="Funotenzeichen">
    <w:name w:val="footnote reference"/>
    <w:basedOn w:val="Absatz-Standardschriftart"/>
    <w:semiHidden/>
    <w:rsid w:val="00453852"/>
    <w:rPr>
      <w:vertAlign w:val="superscript"/>
    </w:rPr>
  </w:style>
  <w:style w:type="paragraph" w:styleId="Sprechblasentext">
    <w:name w:val="Balloon Text"/>
    <w:basedOn w:val="Standard"/>
    <w:semiHidden/>
    <w:rsid w:val="00ED2617"/>
    <w:rPr>
      <w:rFonts w:ascii="Tahoma" w:hAnsi="Tahoma" w:cs="Tahoma"/>
      <w:sz w:val="16"/>
      <w:szCs w:val="16"/>
    </w:rPr>
  </w:style>
  <w:style w:type="paragraph" w:styleId="Dokumentstruktur">
    <w:name w:val="Document Map"/>
    <w:basedOn w:val="Standard"/>
    <w:semiHidden/>
    <w:rsid w:val="00DB7AEB"/>
    <w:pPr>
      <w:shd w:val="clear" w:color="auto" w:fill="000080"/>
    </w:pPr>
    <w:rPr>
      <w:rFonts w:ascii="Tahoma" w:hAnsi="Tahoma" w:cs="Tahoma"/>
    </w:rPr>
  </w:style>
  <w:style w:type="table" w:styleId="Tabellenraster">
    <w:name w:val="Table Grid"/>
    <w:basedOn w:val="NormaleTabelle"/>
    <w:rsid w:val="00AC0006"/>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basedOn w:val="Absatz-Standardschriftart"/>
    <w:link w:val="berschrift3"/>
    <w:rsid w:val="00287644"/>
    <w:rPr>
      <w:rFonts w:ascii="Arial" w:hAnsi="Arial" w:cs="Arial"/>
      <w:b/>
      <w:bCs/>
      <w:sz w:val="28"/>
      <w:szCs w:val="26"/>
    </w:rPr>
  </w:style>
  <w:style w:type="character" w:styleId="Kommentarzeichen">
    <w:name w:val="annotation reference"/>
    <w:basedOn w:val="Absatz-Standardschriftart"/>
    <w:uiPriority w:val="99"/>
    <w:semiHidden/>
    <w:unhideWhenUsed/>
    <w:rsid w:val="008A0B16"/>
    <w:rPr>
      <w:sz w:val="16"/>
      <w:szCs w:val="16"/>
    </w:rPr>
  </w:style>
  <w:style w:type="paragraph" w:styleId="Kommentartext">
    <w:name w:val="annotation text"/>
    <w:basedOn w:val="Standard"/>
    <w:link w:val="KommentartextZchn"/>
    <w:uiPriority w:val="99"/>
    <w:semiHidden/>
    <w:unhideWhenUsed/>
    <w:rsid w:val="008A0B16"/>
    <w:rPr>
      <w:szCs w:val="20"/>
    </w:rPr>
  </w:style>
  <w:style w:type="character" w:customStyle="1" w:styleId="KommentartextZchn">
    <w:name w:val="Kommentartext Zchn"/>
    <w:basedOn w:val="Absatz-Standardschriftart"/>
    <w:link w:val="Kommentartext"/>
    <w:uiPriority w:val="99"/>
    <w:semiHidden/>
    <w:rsid w:val="008A0B16"/>
    <w:rPr>
      <w:rFonts w:ascii="Arial" w:hAnsi="Arial"/>
    </w:rPr>
  </w:style>
  <w:style w:type="paragraph" w:styleId="Kommentarthema">
    <w:name w:val="annotation subject"/>
    <w:basedOn w:val="Kommentartext"/>
    <w:next w:val="Kommentartext"/>
    <w:link w:val="KommentarthemaZchn"/>
    <w:uiPriority w:val="99"/>
    <w:semiHidden/>
    <w:unhideWhenUsed/>
    <w:rsid w:val="008A0B16"/>
    <w:rPr>
      <w:b/>
      <w:bCs/>
    </w:rPr>
  </w:style>
  <w:style w:type="character" w:customStyle="1" w:styleId="KommentarthemaZchn">
    <w:name w:val="Kommentarthema Zchn"/>
    <w:basedOn w:val="KommentartextZchn"/>
    <w:link w:val="Kommentarthema"/>
    <w:uiPriority w:val="99"/>
    <w:semiHidden/>
    <w:rsid w:val="008A0B16"/>
    <w:rPr>
      <w:rFonts w:ascii="Arial" w:hAnsi="Arial"/>
      <w:b/>
      <w:bCs/>
    </w:rPr>
  </w:style>
  <w:style w:type="paragraph" w:styleId="berarbeitung">
    <w:name w:val="Revision"/>
    <w:hidden/>
    <w:uiPriority w:val="99"/>
    <w:semiHidden/>
    <w:rsid w:val="008A0B16"/>
    <w:rPr>
      <w:rFonts w:ascii="Arial" w:hAnsi="Arial"/>
      <w:sz w:val="24"/>
      <w:szCs w:val="24"/>
    </w:rPr>
  </w:style>
  <w:style w:type="character" w:styleId="BesuchterHyperlink">
    <w:name w:val="FollowedHyperlink"/>
    <w:basedOn w:val="Absatz-Standardschriftart"/>
    <w:uiPriority w:val="99"/>
    <w:semiHidden/>
    <w:unhideWhenUsed/>
    <w:rsid w:val="00170785"/>
    <w:rPr>
      <w:color w:val="800080" w:themeColor="followedHyperlink"/>
      <w:u w:val="single"/>
    </w:rPr>
  </w:style>
  <w:style w:type="paragraph" w:customStyle="1" w:styleId="Notiz">
    <w:name w:val="Notiz"/>
    <w:basedOn w:val="Ziel"/>
    <w:link w:val="NotizZchn"/>
    <w:qFormat/>
    <w:rsid w:val="00E73963"/>
  </w:style>
  <w:style w:type="character" w:customStyle="1" w:styleId="ZielZchn">
    <w:name w:val="Ziel Zchn"/>
    <w:basedOn w:val="Absatz-Standardschriftart"/>
    <w:link w:val="Ziel"/>
    <w:rsid w:val="00E73963"/>
    <w:rPr>
      <w:rFonts w:ascii="Arial" w:hAnsi="Arial"/>
      <w:i/>
    </w:rPr>
  </w:style>
  <w:style w:type="character" w:customStyle="1" w:styleId="NotizZchn">
    <w:name w:val="Notiz Zchn"/>
    <w:basedOn w:val="ZielZchn"/>
    <w:link w:val="Notiz"/>
    <w:rsid w:val="00E73963"/>
    <w:rPr>
      <w:rFonts w:ascii="Arial" w:hAnsi="Arial"/>
      <w:i/>
    </w:rPr>
  </w:style>
  <w:style w:type="paragraph" w:styleId="Listenabsatz">
    <w:name w:val="List Paragraph"/>
    <w:basedOn w:val="Standard"/>
    <w:uiPriority w:val="34"/>
    <w:qFormat/>
    <w:rsid w:val="00ED68CD"/>
    <w:pPr>
      <w:ind w:left="720"/>
      <w:contextualSpacing/>
    </w:pPr>
  </w:style>
  <w:style w:type="character" w:customStyle="1" w:styleId="hps">
    <w:name w:val="hps"/>
    <w:basedOn w:val="Absatz-Standardschriftart"/>
    <w:rsid w:val="0038711E"/>
  </w:style>
  <w:style w:type="paragraph" w:customStyle="1" w:styleId="Listenabsatz1">
    <w:name w:val="Listenabsatz1"/>
    <w:basedOn w:val="Standard"/>
    <w:rsid w:val="009C2A7F"/>
    <w:pPr>
      <w:ind w:left="720"/>
    </w:pPr>
    <w:rPr>
      <w:kern w:val="1"/>
      <w:lang w:eastAsia="ar-SA"/>
    </w:rPr>
  </w:style>
  <w:style w:type="character" w:customStyle="1" w:styleId="Aufzhlungszeichen1">
    <w:name w:val="Aufzählungszeichen1"/>
    <w:rsid w:val="009C2A7F"/>
    <w:rPr>
      <w:rFonts w:ascii="OpenSymbol" w:eastAsia="OpenSymbol" w:hAnsi="OpenSymbol" w:cs="OpenSymbol"/>
    </w:rPr>
  </w:style>
  <w:style w:type="table" w:customStyle="1" w:styleId="HelleSchattierung1">
    <w:name w:val="Helle Schattierung1"/>
    <w:basedOn w:val="NormaleTabelle"/>
    <w:uiPriority w:val="60"/>
    <w:rsid w:val="000B364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06A49"/>
    <w:pPr>
      <w:jc w:val="both"/>
    </w:pPr>
    <w:rPr>
      <w:rFonts w:ascii="Arial" w:hAnsi="Arial"/>
      <w:szCs w:val="24"/>
    </w:rPr>
  </w:style>
  <w:style w:type="paragraph" w:styleId="berschrift1">
    <w:name w:val="heading 1"/>
    <w:basedOn w:val="Standard"/>
    <w:next w:val="Standard"/>
    <w:qFormat/>
    <w:rsid w:val="00710C66"/>
    <w:pPr>
      <w:keepNext/>
      <w:pageBreakBefore/>
      <w:numPr>
        <w:numId w:val="1"/>
      </w:numPr>
      <w:spacing w:before="240" w:after="60"/>
      <w:jc w:val="left"/>
      <w:outlineLvl w:val="0"/>
    </w:pPr>
    <w:rPr>
      <w:rFonts w:cs="Arial"/>
      <w:b/>
      <w:bCs/>
      <w:caps/>
      <w:kern w:val="32"/>
      <w:sz w:val="32"/>
      <w:szCs w:val="32"/>
    </w:rPr>
  </w:style>
  <w:style w:type="paragraph" w:styleId="berschrift2">
    <w:name w:val="heading 2"/>
    <w:basedOn w:val="Standard"/>
    <w:next w:val="Standard"/>
    <w:qFormat/>
    <w:rsid w:val="00C93043"/>
    <w:pPr>
      <w:keepNext/>
      <w:numPr>
        <w:ilvl w:val="1"/>
        <w:numId w:val="1"/>
      </w:numPr>
      <w:spacing w:before="240" w:after="60"/>
      <w:outlineLvl w:val="1"/>
    </w:pPr>
    <w:rPr>
      <w:rFonts w:cs="Arial"/>
      <w:b/>
      <w:bCs/>
      <w:i/>
      <w:iCs/>
      <w:sz w:val="28"/>
      <w:szCs w:val="28"/>
    </w:rPr>
  </w:style>
  <w:style w:type="paragraph" w:styleId="berschrift3">
    <w:name w:val="heading 3"/>
    <w:basedOn w:val="Standard"/>
    <w:next w:val="Standard"/>
    <w:link w:val="berschrift3Zchn"/>
    <w:qFormat/>
    <w:rsid w:val="00287644"/>
    <w:pPr>
      <w:keepNext/>
      <w:numPr>
        <w:ilvl w:val="2"/>
        <w:numId w:val="1"/>
      </w:numPr>
      <w:spacing w:before="240" w:after="60"/>
      <w:outlineLvl w:val="2"/>
    </w:pPr>
    <w:rPr>
      <w:rFonts w:cs="Arial"/>
      <w:b/>
      <w:bCs/>
      <w:sz w:val="28"/>
      <w:szCs w:val="26"/>
    </w:rPr>
  </w:style>
  <w:style w:type="paragraph" w:styleId="berschrift4">
    <w:name w:val="heading 4"/>
    <w:basedOn w:val="Standard"/>
    <w:next w:val="Standard"/>
    <w:qFormat/>
    <w:rsid w:val="00306A49"/>
    <w:pPr>
      <w:keepNext/>
      <w:numPr>
        <w:ilvl w:val="3"/>
        <w:numId w:val="1"/>
      </w:numPr>
      <w:tabs>
        <w:tab w:val="clear" w:pos="864"/>
        <w:tab w:val="left" w:pos="1418"/>
      </w:tabs>
      <w:spacing w:before="240" w:after="60"/>
      <w:outlineLvl w:val="3"/>
    </w:pPr>
    <w:rPr>
      <w:bCs/>
      <w:sz w:val="24"/>
      <w:szCs w:val="28"/>
    </w:rPr>
  </w:style>
  <w:style w:type="paragraph" w:styleId="berschrift5">
    <w:name w:val="heading 5"/>
    <w:basedOn w:val="Standard"/>
    <w:next w:val="Standard"/>
    <w:qFormat/>
    <w:rsid w:val="00C93043"/>
    <w:pPr>
      <w:numPr>
        <w:ilvl w:val="4"/>
        <w:numId w:val="1"/>
      </w:numPr>
      <w:spacing w:before="240" w:after="60"/>
      <w:outlineLvl w:val="4"/>
    </w:pPr>
    <w:rPr>
      <w:b/>
      <w:bCs/>
      <w:i/>
      <w:iCs/>
      <w:sz w:val="26"/>
      <w:szCs w:val="26"/>
    </w:rPr>
  </w:style>
  <w:style w:type="paragraph" w:styleId="berschrift6">
    <w:name w:val="heading 6"/>
    <w:basedOn w:val="Standard"/>
    <w:next w:val="Standard"/>
    <w:qFormat/>
    <w:rsid w:val="00C93043"/>
    <w:pPr>
      <w:numPr>
        <w:ilvl w:val="5"/>
        <w:numId w:val="1"/>
      </w:numPr>
      <w:spacing w:before="240" w:after="60"/>
      <w:outlineLvl w:val="5"/>
    </w:pPr>
    <w:rPr>
      <w:b/>
      <w:bCs/>
      <w:sz w:val="22"/>
      <w:szCs w:val="22"/>
    </w:rPr>
  </w:style>
  <w:style w:type="paragraph" w:styleId="berschrift7">
    <w:name w:val="heading 7"/>
    <w:basedOn w:val="Standard"/>
    <w:next w:val="Standard"/>
    <w:qFormat/>
    <w:rsid w:val="00C93043"/>
    <w:pPr>
      <w:numPr>
        <w:ilvl w:val="6"/>
        <w:numId w:val="1"/>
      </w:numPr>
      <w:spacing w:before="240" w:after="60"/>
      <w:outlineLvl w:val="6"/>
    </w:pPr>
  </w:style>
  <w:style w:type="paragraph" w:styleId="berschrift8">
    <w:name w:val="heading 8"/>
    <w:basedOn w:val="Standard"/>
    <w:next w:val="Standard"/>
    <w:qFormat/>
    <w:rsid w:val="00C93043"/>
    <w:pPr>
      <w:numPr>
        <w:ilvl w:val="7"/>
        <w:numId w:val="1"/>
      </w:numPr>
      <w:spacing w:before="240" w:after="60"/>
      <w:outlineLvl w:val="7"/>
    </w:pPr>
    <w:rPr>
      <w:i/>
      <w:iCs/>
    </w:rPr>
  </w:style>
  <w:style w:type="paragraph" w:styleId="berschrift9">
    <w:name w:val="heading 9"/>
    <w:basedOn w:val="Standard"/>
    <w:next w:val="Standard"/>
    <w:qFormat/>
    <w:rsid w:val="00C93043"/>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Ziel">
    <w:name w:val="Ziel"/>
    <w:basedOn w:val="Standard"/>
    <w:next w:val="Standard"/>
    <w:link w:val="ZielZchn"/>
    <w:rsid w:val="006848B6"/>
    <w:pPr>
      <w:pBdr>
        <w:top w:val="single" w:sz="4" w:space="1" w:color="auto"/>
        <w:left w:val="single" w:sz="4" w:space="4" w:color="auto"/>
        <w:bottom w:val="single" w:sz="4" w:space="1" w:color="auto"/>
        <w:right w:val="single" w:sz="4" w:space="4" w:color="auto"/>
      </w:pBdr>
      <w:spacing w:before="240" w:after="240"/>
      <w:ind w:left="567" w:right="567"/>
    </w:pPr>
    <w:rPr>
      <w:i/>
      <w:szCs w:val="20"/>
    </w:rPr>
  </w:style>
  <w:style w:type="paragraph" w:styleId="Titel">
    <w:name w:val="Title"/>
    <w:basedOn w:val="Standard"/>
    <w:qFormat/>
    <w:rsid w:val="002B67E9"/>
    <w:pPr>
      <w:spacing w:before="240" w:after="60"/>
      <w:jc w:val="center"/>
      <w:outlineLvl w:val="0"/>
    </w:pPr>
    <w:rPr>
      <w:rFonts w:cs="Arial"/>
      <w:b/>
      <w:bCs/>
      <w:kern w:val="28"/>
      <w:sz w:val="32"/>
      <w:szCs w:val="32"/>
    </w:rPr>
  </w:style>
  <w:style w:type="paragraph" w:customStyle="1" w:styleId="Iel">
    <w:name w:val="Iel"/>
    <w:basedOn w:val="Standard"/>
    <w:rsid w:val="00BA1336"/>
    <w:rPr>
      <w:lang w:val="en-US"/>
    </w:rPr>
  </w:style>
  <w:style w:type="paragraph" w:styleId="Kopfzeile">
    <w:name w:val="header"/>
    <w:basedOn w:val="Standard"/>
    <w:rsid w:val="002A38F5"/>
    <w:pPr>
      <w:tabs>
        <w:tab w:val="center" w:pos="4536"/>
        <w:tab w:val="right" w:pos="9072"/>
      </w:tabs>
    </w:pPr>
  </w:style>
  <w:style w:type="paragraph" w:styleId="Fuzeile">
    <w:name w:val="footer"/>
    <w:basedOn w:val="Standard"/>
    <w:rsid w:val="002A38F5"/>
    <w:pPr>
      <w:tabs>
        <w:tab w:val="center" w:pos="4536"/>
        <w:tab w:val="right" w:pos="9072"/>
      </w:tabs>
    </w:pPr>
  </w:style>
  <w:style w:type="character" w:styleId="Seitenzahl">
    <w:name w:val="page number"/>
    <w:basedOn w:val="Absatz-Standardschriftart"/>
    <w:rsid w:val="002A38F5"/>
  </w:style>
  <w:style w:type="paragraph" w:styleId="Verzeichnis2">
    <w:name w:val="toc 2"/>
    <w:basedOn w:val="Standard"/>
    <w:next w:val="Standard"/>
    <w:autoRedefine/>
    <w:uiPriority w:val="39"/>
    <w:rsid w:val="00A942CF"/>
    <w:pPr>
      <w:ind w:left="240"/>
    </w:pPr>
  </w:style>
  <w:style w:type="paragraph" w:styleId="Verzeichnis1">
    <w:name w:val="toc 1"/>
    <w:basedOn w:val="Standard"/>
    <w:next w:val="Standard"/>
    <w:autoRedefine/>
    <w:uiPriority w:val="39"/>
    <w:rsid w:val="00AE1068"/>
    <w:pPr>
      <w:tabs>
        <w:tab w:val="left" w:pos="480"/>
        <w:tab w:val="right" w:leader="dot" w:pos="9062"/>
      </w:tabs>
    </w:pPr>
    <w:rPr>
      <w:noProof/>
      <w:u w:color="999999"/>
    </w:rPr>
  </w:style>
  <w:style w:type="paragraph" w:styleId="Verzeichnis3">
    <w:name w:val="toc 3"/>
    <w:basedOn w:val="Standard"/>
    <w:next w:val="Standard"/>
    <w:autoRedefine/>
    <w:uiPriority w:val="39"/>
    <w:rsid w:val="00A942CF"/>
    <w:pPr>
      <w:ind w:left="480"/>
    </w:pPr>
  </w:style>
  <w:style w:type="character" w:styleId="Hyperlink">
    <w:name w:val="Hyperlink"/>
    <w:basedOn w:val="Absatz-Standardschriftart"/>
    <w:uiPriority w:val="99"/>
    <w:rsid w:val="00A942CF"/>
    <w:rPr>
      <w:color w:val="0000FF"/>
      <w:u w:val="single"/>
    </w:rPr>
  </w:style>
  <w:style w:type="paragraph" w:styleId="Funotentext">
    <w:name w:val="footnote text"/>
    <w:basedOn w:val="Standard"/>
    <w:semiHidden/>
    <w:rsid w:val="00453852"/>
    <w:rPr>
      <w:szCs w:val="20"/>
    </w:rPr>
  </w:style>
  <w:style w:type="character" w:styleId="Funotenzeichen">
    <w:name w:val="footnote reference"/>
    <w:basedOn w:val="Absatz-Standardschriftart"/>
    <w:semiHidden/>
    <w:rsid w:val="00453852"/>
    <w:rPr>
      <w:vertAlign w:val="superscript"/>
    </w:rPr>
  </w:style>
  <w:style w:type="paragraph" w:styleId="Sprechblasentext">
    <w:name w:val="Balloon Text"/>
    <w:basedOn w:val="Standard"/>
    <w:semiHidden/>
    <w:rsid w:val="00ED2617"/>
    <w:rPr>
      <w:rFonts w:ascii="Tahoma" w:hAnsi="Tahoma" w:cs="Tahoma"/>
      <w:sz w:val="16"/>
      <w:szCs w:val="16"/>
    </w:rPr>
  </w:style>
  <w:style w:type="paragraph" w:styleId="Dokumentstruktur">
    <w:name w:val="Document Map"/>
    <w:basedOn w:val="Standard"/>
    <w:semiHidden/>
    <w:rsid w:val="00DB7AEB"/>
    <w:pPr>
      <w:shd w:val="clear" w:color="auto" w:fill="000080"/>
    </w:pPr>
    <w:rPr>
      <w:rFonts w:ascii="Tahoma" w:hAnsi="Tahoma" w:cs="Tahoma"/>
    </w:rPr>
  </w:style>
  <w:style w:type="table" w:styleId="Tabellenraster">
    <w:name w:val="Table Grid"/>
    <w:basedOn w:val="NormaleTabelle"/>
    <w:rsid w:val="00AC0006"/>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basedOn w:val="Absatz-Standardschriftart"/>
    <w:link w:val="berschrift3"/>
    <w:rsid w:val="00287644"/>
    <w:rPr>
      <w:rFonts w:ascii="Arial" w:hAnsi="Arial" w:cs="Arial"/>
      <w:b/>
      <w:bCs/>
      <w:sz w:val="28"/>
      <w:szCs w:val="26"/>
    </w:rPr>
  </w:style>
  <w:style w:type="character" w:styleId="Kommentarzeichen">
    <w:name w:val="annotation reference"/>
    <w:basedOn w:val="Absatz-Standardschriftart"/>
    <w:uiPriority w:val="99"/>
    <w:semiHidden/>
    <w:unhideWhenUsed/>
    <w:rsid w:val="008A0B16"/>
    <w:rPr>
      <w:sz w:val="16"/>
      <w:szCs w:val="16"/>
    </w:rPr>
  </w:style>
  <w:style w:type="paragraph" w:styleId="Kommentartext">
    <w:name w:val="annotation text"/>
    <w:basedOn w:val="Standard"/>
    <w:link w:val="KommentartextZchn"/>
    <w:uiPriority w:val="99"/>
    <w:semiHidden/>
    <w:unhideWhenUsed/>
    <w:rsid w:val="008A0B16"/>
    <w:rPr>
      <w:szCs w:val="20"/>
    </w:rPr>
  </w:style>
  <w:style w:type="character" w:customStyle="1" w:styleId="KommentartextZchn">
    <w:name w:val="Kommentartext Zchn"/>
    <w:basedOn w:val="Absatz-Standardschriftart"/>
    <w:link w:val="Kommentartext"/>
    <w:uiPriority w:val="99"/>
    <w:semiHidden/>
    <w:rsid w:val="008A0B16"/>
    <w:rPr>
      <w:rFonts w:ascii="Arial" w:hAnsi="Arial"/>
    </w:rPr>
  </w:style>
  <w:style w:type="paragraph" w:styleId="Kommentarthema">
    <w:name w:val="annotation subject"/>
    <w:basedOn w:val="Kommentartext"/>
    <w:next w:val="Kommentartext"/>
    <w:link w:val="KommentarthemaZchn"/>
    <w:uiPriority w:val="99"/>
    <w:semiHidden/>
    <w:unhideWhenUsed/>
    <w:rsid w:val="008A0B16"/>
    <w:rPr>
      <w:b/>
      <w:bCs/>
    </w:rPr>
  </w:style>
  <w:style w:type="character" w:customStyle="1" w:styleId="KommentarthemaZchn">
    <w:name w:val="Kommentarthema Zchn"/>
    <w:basedOn w:val="KommentartextZchn"/>
    <w:link w:val="Kommentarthema"/>
    <w:uiPriority w:val="99"/>
    <w:semiHidden/>
    <w:rsid w:val="008A0B16"/>
    <w:rPr>
      <w:rFonts w:ascii="Arial" w:hAnsi="Arial"/>
      <w:b/>
      <w:bCs/>
    </w:rPr>
  </w:style>
  <w:style w:type="paragraph" w:styleId="berarbeitung">
    <w:name w:val="Revision"/>
    <w:hidden/>
    <w:uiPriority w:val="99"/>
    <w:semiHidden/>
    <w:rsid w:val="008A0B16"/>
    <w:rPr>
      <w:rFonts w:ascii="Arial" w:hAnsi="Arial"/>
      <w:sz w:val="24"/>
      <w:szCs w:val="24"/>
    </w:rPr>
  </w:style>
  <w:style w:type="character" w:styleId="BesuchterHyperlink">
    <w:name w:val="FollowedHyperlink"/>
    <w:basedOn w:val="Absatz-Standardschriftart"/>
    <w:uiPriority w:val="99"/>
    <w:semiHidden/>
    <w:unhideWhenUsed/>
    <w:rsid w:val="00170785"/>
    <w:rPr>
      <w:color w:val="800080" w:themeColor="followedHyperlink"/>
      <w:u w:val="single"/>
    </w:rPr>
  </w:style>
  <w:style w:type="paragraph" w:customStyle="1" w:styleId="Notiz">
    <w:name w:val="Notiz"/>
    <w:basedOn w:val="Ziel"/>
    <w:link w:val="NotizZchn"/>
    <w:qFormat/>
    <w:rsid w:val="00E73963"/>
  </w:style>
  <w:style w:type="character" w:customStyle="1" w:styleId="ZielZchn">
    <w:name w:val="Ziel Zchn"/>
    <w:basedOn w:val="Absatz-Standardschriftart"/>
    <w:link w:val="Ziel"/>
    <w:rsid w:val="00E73963"/>
    <w:rPr>
      <w:rFonts w:ascii="Arial" w:hAnsi="Arial"/>
      <w:i/>
    </w:rPr>
  </w:style>
  <w:style w:type="character" w:customStyle="1" w:styleId="NotizZchn">
    <w:name w:val="Notiz Zchn"/>
    <w:basedOn w:val="ZielZchn"/>
    <w:link w:val="Notiz"/>
    <w:rsid w:val="00E73963"/>
    <w:rPr>
      <w:rFonts w:ascii="Arial" w:hAnsi="Arial"/>
      <w:i/>
    </w:rPr>
  </w:style>
  <w:style w:type="paragraph" w:styleId="Listenabsatz">
    <w:name w:val="List Paragraph"/>
    <w:basedOn w:val="Standard"/>
    <w:uiPriority w:val="34"/>
    <w:qFormat/>
    <w:rsid w:val="00ED68CD"/>
    <w:pPr>
      <w:ind w:left="720"/>
      <w:contextualSpacing/>
    </w:pPr>
  </w:style>
  <w:style w:type="character" w:customStyle="1" w:styleId="hps">
    <w:name w:val="hps"/>
    <w:basedOn w:val="Absatz-Standardschriftart"/>
    <w:rsid w:val="0038711E"/>
  </w:style>
  <w:style w:type="paragraph" w:customStyle="1" w:styleId="Listenabsatz1">
    <w:name w:val="Listenabsatz1"/>
    <w:basedOn w:val="Standard"/>
    <w:rsid w:val="009C2A7F"/>
    <w:pPr>
      <w:ind w:left="720"/>
    </w:pPr>
    <w:rPr>
      <w:kern w:val="1"/>
      <w:lang w:eastAsia="ar-SA"/>
    </w:rPr>
  </w:style>
  <w:style w:type="character" w:customStyle="1" w:styleId="Aufzhlungszeichen1">
    <w:name w:val="Aufzählungszeichen1"/>
    <w:rsid w:val="009C2A7F"/>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1741">
      <w:bodyDiv w:val="1"/>
      <w:marLeft w:val="0"/>
      <w:marRight w:val="0"/>
      <w:marTop w:val="0"/>
      <w:marBottom w:val="0"/>
      <w:divBdr>
        <w:top w:val="none" w:sz="0" w:space="0" w:color="auto"/>
        <w:left w:val="none" w:sz="0" w:space="0" w:color="auto"/>
        <w:bottom w:val="none" w:sz="0" w:space="0" w:color="auto"/>
        <w:right w:val="none" w:sz="0" w:space="0" w:color="auto"/>
      </w:divBdr>
    </w:div>
    <w:div w:id="32392866">
      <w:bodyDiv w:val="1"/>
      <w:marLeft w:val="0"/>
      <w:marRight w:val="0"/>
      <w:marTop w:val="0"/>
      <w:marBottom w:val="0"/>
      <w:divBdr>
        <w:top w:val="none" w:sz="0" w:space="0" w:color="auto"/>
        <w:left w:val="none" w:sz="0" w:space="0" w:color="auto"/>
        <w:bottom w:val="none" w:sz="0" w:space="0" w:color="auto"/>
        <w:right w:val="none" w:sz="0" w:space="0" w:color="auto"/>
      </w:divBdr>
      <w:divsChild>
        <w:div w:id="1625040668">
          <w:marLeft w:val="0"/>
          <w:marRight w:val="0"/>
          <w:marTop w:val="0"/>
          <w:marBottom w:val="0"/>
          <w:divBdr>
            <w:top w:val="none" w:sz="0" w:space="0" w:color="auto"/>
            <w:left w:val="none" w:sz="0" w:space="0" w:color="auto"/>
            <w:bottom w:val="none" w:sz="0" w:space="0" w:color="auto"/>
            <w:right w:val="none" w:sz="0" w:space="0" w:color="auto"/>
          </w:divBdr>
          <w:divsChild>
            <w:div w:id="2087410060">
              <w:marLeft w:val="0"/>
              <w:marRight w:val="0"/>
              <w:marTop w:val="0"/>
              <w:marBottom w:val="0"/>
              <w:divBdr>
                <w:top w:val="none" w:sz="0" w:space="0" w:color="auto"/>
                <w:left w:val="none" w:sz="0" w:space="0" w:color="auto"/>
                <w:bottom w:val="none" w:sz="0" w:space="0" w:color="auto"/>
                <w:right w:val="none" w:sz="0" w:space="0" w:color="auto"/>
              </w:divBdr>
              <w:divsChild>
                <w:div w:id="1856652491">
                  <w:marLeft w:val="0"/>
                  <w:marRight w:val="0"/>
                  <w:marTop w:val="0"/>
                  <w:marBottom w:val="0"/>
                  <w:divBdr>
                    <w:top w:val="none" w:sz="0" w:space="0" w:color="auto"/>
                    <w:left w:val="none" w:sz="0" w:space="0" w:color="auto"/>
                    <w:bottom w:val="none" w:sz="0" w:space="0" w:color="auto"/>
                    <w:right w:val="none" w:sz="0" w:space="0" w:color="auto"/>
                  </w:divBdr>
                </w:div>
                <w:div w:id="1171794390">
                  <w:marLeft w:val="0"/>
                  <w:marRight w:val="0"/>
                  <w:marTop w:val="0"/>
                  <w:marBottom w:val="0"/>
                  <w:divBdr>
                    <w:top w:val="none" w:sz="0" w:space="0" w:color="auto"/>
                    <w:left w:val="none" w:sz="0" w:space="0" w:color="auto"/>
                    <w:bottom w:val="none" w:sz="0" w:space="0" w:color="auto"/>
                    <w:right w:val="none" w:sz="0" w:space="0" w:color="auto"/>
                  </w:divBdr>
                </w:div>
                <w:div w:id="34157512">
                  <w:marLeft w:val="0"/>
                  <w:marRight w:val="0"/>
                  <w:marTop w:val="0"/>
                  <w:marBottom w:val="0"/>
                  <w:divBdr>
                    <w:top w:val="none" w:sz="0" w:space="0" w:color="auto"/>
                    <w:left w:val="none" w:sz="0" w:space="0" w:color="auto"/>
                    <w:bottom w:val="none" w:sz="0" w:space="0" w:color="auto"/>
                    <w:right w:val="none" w:sz="0" w:space="0" w:color="auto"/>
                  </w:divBdr>
                </w:div>
                <w:div w:id="629675544">
                  <w:marLeft w:val="0"/>
                  <w:marRight w:val="0"/>
                  <w:marTop w:val="0"/>
                  <w:marBottom w:val="0"/>
                  <w:divBdr>
                    <w:top w:val="none" w:sz="0" w:space="0" w:color="auto"/>
                    <w:left w:val="none" w:sz="0" w:space="0" w:color="auto"/>
                    <w:bottom w:val="none" w:sz="0" w:space="0" w:color="auto"/>
                    <w:right w:val="none" w:sz="0" w:space="0" w:color="auto"/>
                  </w:divBdr>
                </w:div>
                <w:div w:id="925964198">
                  <w:marLeft w:val="0"/>
                  <w:marRight w:val="0"/>
                  <w:marTop w:val="0"/>
                  <w:marBottom w:val="0"/>
                  <w:divBdr>
                    <w:top w:val="none" w:sz="0" w:space="0" w:color="auto"/>
                    <w:left w:val="none" w:sz="0" w:space="0" w:color="auto"/>
                    <w:bottom w:val="none" w:sz="0" w:space="0" w:color="auto"/>
                    <w:right w:val="none" w:sz="0" w:space="0" w:color="auto"/>
                  </w:divBdr>
                </w:div>
                <w:div w:id="1401059918">
                  <w:marLeft w:val="0"/>
                  <w:marRight w:val="0"/>
                  <w:marTop w:val="0"/>
                  <w:marBottom w:val="0"/>
                  <w:divBdr>
                    <w:top w:val="none" w:sz="0" w:space="0" w:color="auto"/>
                    <w:left w:val="none" w:sz="0" w:space="0" w:color="auto"/>
                    <w:bottom w:val="none" w:sz="0" w:space="0" w:color="auto"/>
                    <w:right w:val="none" w:sz="0" w:space="0" w:color="auto"/>
                  </w:divBdr>
                </w:div>
                <w:div w:id="970981958">
                  <w:marLeft w:val="0"/>
                  <w:marRight w:val="0"/>
                  <w:marTop w:val="0"/>
                  <w:marBottom w:val="0"/>
                  <w:divBdr>
                    <w:top w:val="none" w:sz="0" w:space="0" w:color="auto"/>
                    <w:left w:val="none" w:sz="0" w:space="0" w:color="auto"/>
                    <w:bottom w:val="none" w:sz="0" w:space="0" w:color="auto"/>
                    <w:right w:val="none" w:sz="0" w:space="0" w:color="auto"/>
                  </w:divBdr>
                </w:div>
                <w:div w:id="1271863678">
                  <w:marLeft w:val="0"/>
                  <w:marRight w:val="0"/>
                  <w:marTop w:val="0"/>
                  <w:marBottom w:val="0"/>
                  <w:divBdr>
                    <w:top w:val="none" w:sz="0" w:space="0" w:color="auto"/>
                    <w:left w:val="none" w:sz="0" w:space="0" w:color="auto"/>
                    <w:bottom w:val="none" w:sz="0" w:space="0" w:color="auto"/>
                    <w:right w:val="none" w:sz="0" w:space="0" w:color="auto"/>
                  </w:divBdr>
                </w:div>
                <w:div w:id="374627343">
                  <w:marLeft w:val="0"/>
                  <w:marRight w:val="0"/>
                  <w:marTop w:val="0"/>
                  <w:marBottom w:val="0"/>
                  <w:divBdr>
                    <w:top w:val="none" w:sz="0" w:space="0" w:color="auto"/>
                    <w:left w:val="none" w:sz="0" w:space="0" w:color="auto"/>
                    <w:bottom w:val="none" w:sz="0" w:space="0" w:color="auto"/>
                    <w:right w:val="none" w:sz="0" w:space="0" w:color="auto"/>
                  </w:divBdr>
                </w:div>
                <w:div w:id="12075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38194">
      <w:bodyDiv w:val="1"/>
      <w:marLeft w:val="0"/>
      <w:marRight w:val="0"/>
      <w:marTop w:val="0"/>
      <w:marBottom w:val="0"/>
      <w:divBdr>
        <w:top w:val="none" w:sz="0" w:space="0" w:color="auto"/>
        <w:left w:val="none" w:sz="0" w:space="0" w:color="auto"/>
        <w:bottom w:val="none" w:sz="0" w:space="0" w:color="auto"/>
        <w:right w:val="none" w:sz="0" w:space="0" w:color="auto"/>
      </w:divBdr>
    </w:div>
    <w:div w:id="940063436">
      <w:bodyDiv w:val="1"/>
      <w:marLeft w:val="0"/>
      <w:marRight w:val="0"/>
      <w:marTop w:val="0"/>
      <w:marBottom w:val="0"/>
      <w:divBdr>
        <w:top w:val="none" w:sz="0" w:space="0" w:color="auto"/>
        <w:left w:val="none" w:sz="0" w:space="0" w:color="auto"/>
        <w:bottom w:val="none" w:sz="0" w:space="0" w:color="auto"/>
        <w:right w:val="none" w:sz="0" w:space="0" w:color="auto"/>
      </w:divBdr>
    </w:div>
    <w:div w:id="1203522880">
      <w:bodyDiv w:val="1"/>
      <w:marLeft w:val="0"/>
      <w:marRight w:val="0"/>
      <w:marTop w:val="0"/>
      <w:marBottom w:val="0"/>
      <w:divBdr>
        <w:top w:val="none" w:sz="0" w:space="0" w:color="auto"/>
        <w:left w:val="none" w:sz="0" w:space="0" w:color="auto"/>
        <w:bottom w:val="none" w:sz="0" w:space="0" w:color="auto"/>
        <w:right w:val="none" w:sz="0" w:space="0" w:color="auto"/>
      </w:divBdr>
    </w:div>
    <w:div w:id="1494292858">
      <w:bodyDiv w:val="1"/>
      <w:marLeft w:val="0"/>
      <w:marRight w:val="0"/>
      <w:marTop w:val="0"/>
      <w:marBottom w:val="0"/>
      <w:divBdr>
        <w:top w:val="none" w:sz="0" w:space="0" w:color="auto"/>
        <w:left w:val="none" w:sz="0" w:space="0" w:color="auto"/>
        <w:bottom w:val="none" w:sz="0" w:space="0" w:color="auto"/>
        <w:right w:val="none" w:sz="0" w:space="0" w:color="auto"/>
      </w:divBdr>
      <w:divsChild>
        <w:div w:id="530874132">
          <w:marLeft w:val="0"/>
          <w:marRight w:val="0"/>
          <w:marTop w:val="0"/>
          <w:marBottom w:val="0"/>
          <w:divBdr>
            <w:top w:val="none" w:sz="0" w:space="0" w:color="auto"/>
            <w:left w:val="none" w:sz="0" w:space="0" w:color="auto"/>
            <w:bottom w:val="none" w:sz="0" w:space="0" w:color="auto"/>
            <w:right w:val="none" w:sz="0" w:space="0" w:color="auto"/>
          </w:divBdr>
          <w:divsChild>
            <w:div w:id="5959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91487">
      <w:bodyDiv w:val="1"/>
      <w:marLeft w:val="0"/>
      <w:marRight w:val="0"/>
      <w:marTop w:val="0"/>
      <w:marBottom w:val="0"/>
      <w:divBdr>
        <w:top w:val="none" w:sz="0" w:space="0" w:color="auto"/>
        <w:left w:val="none" w:sz="0" w:space="0" w:color="auto"/>
        <w:bottom w:val="none" w:sz="0" w:space="0" w:color="auto"/>
        <w:right w:val="none" w:sz="0" w:space="0" w:color="auto"/>
      </w:divBdr>
    </w:div>
    <w:div w:id="2100179383">
      <w:bodyDiv w:val="1"/>
      <w:marLeft w:val="0"/>
      <w:marRight w:val="0"/>
      <w:marTop w:val="0"/>
      <w:marBottom w:val="0"/>
      <w:divBdr>
        <w:top w:val="none" w:sz="0" w:space="0" w:color="auto"/>
        <w:left w:val="none" w:sz="0" w:space="0" w:color="auto"/>
        <w:bottom w:val="none" w:sz="0" w:space="0" w:color="auto"/>
        <w:right w:val="none" w:sz="0" w:space="0" w:color="auto"/>
      </w:divBdr>
      <w:divsChild>
        <w:div w:id="1102604816">
          <w:marLeft w:val="0"/>
          <w:marRight w:val="0"/>
          <w:marTop w:val="0"/>
          <w:marBottom w:val="0"/>
          <w:divBdr>
            <w:top w:val="none" w:sz="0" w:space="0" w:color="auto"/>
            <w:left w:val="none" w:sz="0" w:space="0" w:color="auto"/>
            <w:bottom w:val="none" w:sz="0" w:space="0" w:color="auto"/>
            <w:right w:val="none" w:sz="0" w:space="0" w:color="auto"/>
          </w:divBdr>
          <w:divsChild>
            <w:div w:id="363870398">
              <w:marLeft w:val="0"/>
              <w:marRight w:val="0"/>
              <w:marTop w:val="0"/>
              <w:marBottom w:val="0"/>
              <w:divBdr>
                <w:top w:val="none" w:sz="0" w:space="0" w:color="auto"/>
                <w:left w:val="none" w:sz="0" w:space="0" w:color="auto"/>
                <w:bottom w:val="none" w:sz="0" w:space="0" w:color="auto"/>
                <w:right w:val="none" w:sz="0" w:space="0" w:color="auto"/>
              </w:divBdr>
            </w:div>
            <w:div w:id="18265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oleObject" Target="embeddings/Microsoft_Excel_97-2003_Worksheet1.xls"/><Relationship Id="rId30"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7F21C9D-A54C-4FAE-95D9-9632CBCF6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5182</Words>
  <Characters>32650</Characters>
  <Application>Microsoft Office Word</Application>
  <DocSecurity>0</DocSecurity>
  <Lines>272</Lines>
  <Paragraphs>75</Paragraphs>
  <ScaleCrop>false</ScaleCrop>
  <HeadingPairs>
    <vt:vector size="2" baseType="variant">
      <vt:variant>
        <vt:lpstr>Titel</vt:lpstr>
      </vt:variant>
      <vt:variant>
        <vt:i4>1</vt:i4>
      </vt:variant>
    </vt:vector>
  </HeadingPairs>
  <TitlesOfParts>
    <vt:vector size="1" baseType="lpstr">
      <vt:lpstr>1</vt:lpstr>
    </vt:vector>
  </TitlesOfParts>
  <Company>Universität Duisburg-Essen</Company>
  <LinksUpToDate>false</LinksUpToDate>
  <CharactersWithSpaces>37757</CharactersWithSpaces>
  <SharedDoc>false</SharedDoc>
  <HLinks>
    <vt:vector size="204" baseType="variant">
      <vt:variant>
        <vt:i4>1245242</vt:i4>
      </vt:variant>
      <vt:variant>
        <vt:i4>149</vt:i4>
      </vt:variant>
      <vt:variant>
        <vt:i4>0</vt:i4>
      </vt:variant>
      <vt:variant>
        <vt:i4>5</vt:i4>
      </vt:variant>
      <vt:variant>
        <vt:lpwstr/>
      </vt:variant>
      <vt:variant>
        <vt:lpwstr>_Toc71521394</vt:lpwstr>
      </vt:variant>
      <vt:variant>
        <vt:i4>1310778</vt:i4>
      </vt:variant>
      <vt:variant>
        <vt:i4>143</vt:i4>
      </vt:variant>
      <vt:variant>
        <vt:i4>0</vt:i4>
      </vt:variant>
      <vt:variant>
        <vt:i4>5</vt:i4>
      </vt:variant>
      <vt:variant>
        <vt:lpwstr/>
      </vt:variant>
      <vt:variant>
        <vt:lpwstr>_Toc71521393</vt:lpwstr>
      </vt:variant>
      <vt:variant>
        <vt:i4>1376314</vt:i4>
      </vt:variant>
      <vt:variant>
        <vt:i4>137</vt:i4>
      </vt:variant>
      <vt:variant>
        <vt:i4>0</vt:i4>
      </vt:variant>
      <vt:variant>
        <vt:i4>5</vt:i4>
      </vt:variant>
      <vt:variant>
        <vt:lpwstr/>
      </vt:variant>
      <vt:variant>
        <vt:lpwstr>_Toc71521392</vt:lpwstr>
      </vt:variant>
      <vt:variant>
        <vt:i4>1441850</vt:i4>
      </vt:variant>
      <vt:variant>
        <vt:i4>131</vt:i4>
      </vt:variant>
      <vt:variant>
        <vt:i4>0</vt:i4>
      </vt:variant>
      <vt:variant>
        <vt:i4>5</vt:i4>
      </vt:variant>
      <vt:variant>
        <vt:lpwstr/>
      </vt:variant>
      <vt:variant>
        <vt:lpwstr>_Toc71521391</vt:lpwstr>
      </vt:variant>
      <vt:variant>
        <vt:i4>1507386</vt:i4>
      </vt:variant>
      <vt:variant>
        <vt:i4>128</vt:i4>
      </vt:variant>
      <vt:variant>
        <vt:i4>0</vt:i4>
      </vt:variant>
      <vt:variant>
        <vt:i4>5</vt:i4>
      </vt:variant>
      <vt:variant>
        <vt:lpwstr/>
      </vt:variant>
      <vt:variant>
        <vt:lpwstr>_Toc71521390</vt:lpwstr>
      </vt:variant>
      <vt:variant>
        <vt:i4>1966139</vt:i4>
      </vt:variant>
      <vt:variant>
        <vt:i4>125</vt:i4>
      </vt:variant>
      <vt:variant>
        <vt:i4>0</vt:i4>
      </vt:variant>
      <vt:variant>
        <vt:i4>5</vt:i4>
      </vt:variant>
      <vt:variant>
        <vt:lpwstr/>
      </vt:variant>
      <vt:variant>
        <vt:lpwstr>_Toc71521389</vt:lpwstr>
      </vt:variant>
      <vt:variant>
        <vt:i4>2031675</vt:i4>
      </vt:variant>
      <vt:variant>
        <vt:i4>122</vt:i4>
      </vt:variant>
      <vt:variant>
        <vt:i4>0</vt:i4>
      </vt:variant>
      <vt:variant>
        <vt:i4>5</vt:i4>
      </vt:variant>
      <vt:variant>
        <vt:lpwstr/>
      </vt:variant>
      <vt:variant>
        <vt:lpwstr>_Toc71521388</vt:lpwstr>
      </vt:variant>
      <vt:variant>
        <vt:i4>1048635</vt:i4>
      </vt:variant>
      <vt:variant>
        <vt:i4>119</vt:i4>
      </vt:variant>
      <vt:variant>
        <vt:i4>0</vt:i4>
      </vt:variant>
      <vt:variant>
        <vt:i4>5</vt:i4>
      </vt:variant>
      <vt:variant>
        <vt:lpwstr/>
      </vt:variant>
      <vt:variant>
        <vt:lpwstr>_Toc71521387</vt:lpwstr>
      </vt:variant>
      <vt:variant>
        <vt:i4>1114171</vt:i4>
      </vt:variant>
      <vt:variant>
        <vt:i4>116</vt:i4>
      </vt:variant>
      <vt:variant>
        <vt:i4>0</vt:i4>
      </vt:variant>
      <vt:variant>
        <vt:i4>5</vt:i4>
      </vt:variant>
      <vt:variant>
        <vt:lpwstr/>
      </vt:variant>
      <vt:variant>
        <vt:lpwstr>_Toc71521386</vt:lpwstr>
      </vt:variant>
      <vt:variant>
        <vt:i4>1441851</vt:i4>
      </vt:variant>
      <vt:variant>
        <vt:i4>113</vt:i4>
      </vt:variant>
      <vt:variant>
        <vt:i4>0</vt:i4>
      </vt:variant>
      <vt:variant>
        <vt:i4>5</vt:i4>
      </vt:variant>
      <vt:variant>
        <vt:lpwstr/>
      </vt:variant>
      <vt:variant>
        <vt:lpwstr>_Toc71521381</vt:lpwstr>
      </vt:variant>
      <vt:variant>
        <vt:i4>1507387</vt:i4>
      </vt:variant>
      <vt:variant>
        <vt:i4>110</vt:i4>
      </vt:variant>
      <vt:variant>
        <vt:i4>0</vt:i4>
      </vt:variant>
      <vt:variant>
        <vt:i4>5</vt:i4>
      </vt:variant>
      <vt:variant>
        <vt:lpwstr/>
      </vt:variant>
      <vt:variant>
        <vt:lpwstr>_Toc71521380</vt:lpwstr>
      </vt:variant>
      <vt:variant>
        <vt:i4>1966132</vt:i4>
      </vt:variant>
      <vt:variant>
        <vt:i4>107</vt:i4>
      </vt:variant>
      <vt:variant>
        <vt:i4>0</vt:i4>
      </vt:variant>
      <vt:variant>
        <vt:i4>5</vt:i4>
      </vt:variant>
      <vt:variant>
        <vt:lpwstr/>
      </vt:variant>
      <vt:variant>
        <vt:lpwstr>_Toc71521379</vt:lpwstr>
      </vt:variant>
      <vt:variant>
        <vt:i4>2031668</vt:i4>
      </vt:variant>
      <vt:variant>
        <vt:i4>104</vt:i4>
      </vt:variant>
      <vt:variant>
        <vt:i4>0</vt:i4>
      </vt:variant>
      <vt:variant>
        <vt:i4>5</vt:i4>
      </vt:variant>
      <vt:variant>
        <vt:lpwstr/>
      </vt:variant>
      <vt:variant>
        <vt:lpwstr>_Toc71521378</vt:lpwstr>
      </vt:variant>
      <vt:variant>
        <vt:i4>1048628</vt:i4>
      </vt:variant>
      <vt:variant>
        <vt:i4>101</vt:i4>
      </vt:variant>
      <vt:variant>
        <vt:i4>0</vt:i4>
      </vt:variant>
      <vt:variant>
        <vt:i4>5</vt:i4>
      </vt:variant>
      <vt:variant>
        <vt:lpwstr/>
      </vt:variant>
      <vt:variant>
        <vt:lpwstr>_Toc71521377</vt:lpwstr>
      </vt:variant>
      <vt:variant>
        <vt:i4>1114164</vt:i4>
      </vt:variant>
      <vt:variant>
        <vt:i4>98</vt:i4>
      </vt:variant>
      <vt:variant>
        <vt:i4>0</vt:i4>
      </vt:variant>
      <vt:variant>
        <vt:i4>5</vt:i4>
      </vt:variant>
      <vt:variant>
        <vt:lpwstr/>
      </vt:variant>
      <vt:variant>
        <vt:lpwstr>_Toc71521376</vt:lpwstr>
      </vt:variant>
      <vt:variant>
        <vt:i4>1179700</vt:i4>
      </vt:variant>
      <vt:variant>
        <vt:i4>95</vt:i4>
      </vt:variant>
      <vt:variant>
        <vt:i4>0</vt:i4>
      </vt:variant>
      <vt:variant>
        <vt:i4>5</vt:i4>
      </vt:variant>
      <vt:variant>
        <vt:lpwstr/>
      </vt:variant>
      <vt:variant>
        <vt:lpwstr>_Toc71521375</vt:lpwstr>
      </vt:variant>
      <vt:variant>
        <vt:i4>1245236</vt:i4>
      </vt:variant>
      <vt:variant>
        <vt:i4>92</vt:i4>
      </vt:variant>
      <vt:variant>
        <vt:i4>0</vt:i4>
      </vt:variant>
      <vt:variant>
        <vt:i4>5</vt:i4>
      </vt:variant>
      <vt:variant>
        <vt:lpwstr/>
      </vt:variant>
      <vt:variant>
        <vt:lpwstr>_Toc71521374</vt:lpwstr>
      </vt:variant>
      <vt:variant>
        <vt:i4>3014767</vt:i4>
      </vt:variant>
      <vt:variant>
        <vt:i4>89</vt:i4>
      </vt:variant>
      <vt:variant>
        <vt:i4>0</vt:i4>
      </vt:variant>
      <vt:variant>
        <vt:i4>5</vt:i4>
      </vt:variant>
      <vt:variant>
        <vt:lpwstr/>
      </vt:variant>
      <vt:variant>
        <vt:lpwstr>_Beispiel:_Auftragsposition</vt:lpwstr>
      </vt:variant>
      <vt:variant>
        <vt:i4>5439491</vt:i4>
      </vt:variant>
      <vt:variant>
        <vt:i4>86</vt:i4>
      </vt:variant>
      <vt:variant>
        <vt:i4>0</vt:i4>
      </vt:variant>
      <vt:variant>
        <vt:i4>5</vt:i4>
      </vt:variant>
      <vt:variant>
        <vt:lpwstr/>
      </vt:variant>
      <vt:variant>
        <vt:lpwstr>_Beispiel:_Auftragsdatensatz</vt:lpwstr>
      </vt:variant>
      <vt:variant>
        <vt:i4>4653071</vt:i4>
      </vt:variant>
      <vt:variant>
        <vt:i4>83</vt:i4>
      </vt:variant>
      <vt:variant>
        <vt:i4>0</vt:i4>
      </vt:variant>
      <vt:variant>
        <vt:i4>5</vt:i4>
      </vt:variant>
      <vt:variant>
        <vt:lpwstr/>
      </vt:variant>
      <vt:variant>
        <vt:lpwstr>_Beispiel:_Benutzerdaten</vt:lpwstr>
      </vt:variant>
      <vt:variant>
        <vt:i4>1572926</vt:i4>
      </vt:variant>
      <vt:variant>
        <vt:i4>80</vt:i4>
      </vt:variant>
      <vt:variant>
        <vt:i4>0</vt:i4>
      </vt:variant>
      <vt:variant>
        <vt:i4>5</vt:i4>
      </vt:variant>
      <vt:variant>
        <vt:lpwstr/>
      </vt:variant>
      <vt:variant>
        <vt:lpwstr>_Datenmodell</vt:lpwstr>
      </vt:variant>
      <vt:variant>
        <vt:i4>1310772</vt:i4>
      </vt:variant>
      <vt:variant>
        <vt:i4>74</vt:i4>
      </vt:variant>
      <vt:variant>
        <vt:i4>0</vt:i4>
      </vt:variant>
      <vt:variant>
        <vt:i4>5</vt:i4>
      </vt:variant>
      <vt:variant>
        <vt:lpwstr/>
      </vt:variant>
      <vt:variant>
        <vt:lpwstr>_Toc71521373</vt:lpwstr>
      </vt:variant>
      <vt:variant>
        <vt:i4>1376308</vt:i4>
      </vt:variant>
      <vt:variant>
        <vt:i4>68</vt:i4>
      </vt:variant>
      <vt:variant>
        <vt:i4>0</vt:i4>
      </vt:variant>
      <vt:variant>
        <vt:i4>5</vt:i4>
      </vt:variant>
      <vt:variant>
        <vt:lpwstr/>
      </vt:variant>
      <vt:variant>
        <vt:lpwstr>_Toc71521372</vt:lpwstr>
      </vt:variant>
      <vt:variant>
        <vt:i4>1441844</vt:i4>
      </vt:variant>
      <vt:variant>
        <vt:i4>62</vt:i4>
      </vt:variant>
      <vt:variant>
        <vt:i4>0</vt:i4>
      </vt:variant>
      <vt:variant>
        <vt:i4>5</vt:i4>
      </vt:variant>
      <vt:variant>
        <vt:lpwstr/>
      </vt:variant>
      <vt:variant>
        <vt:lpwstr>_Toc71521371</vt:lpwstr>
      </vt:variant>
      <vt:variant>
        <vt:i4>1507380</vt:i4>
      </vt:variant>
      <vt:variant>
        <vt:i4>56</vt:i4>
      </vt:variant>
      <vt:variant>
        <vt:i4>0</vt:i4>
      </vt:variant>
      <vt:variant>
        <vt:i4>5</vt:i4>
      </vt:variant>
      <vt:variant>
        <vt:lpwstr/>
      </vt:variant>
      <vt:variant>
        <vt:lpwstr>_Toc71521370</vt:lpwstr>
      </vt:variant>
      <vt:variant>
        <vt:i4>1966133</vt:i4>
      </vt:variant>
      <vt:variant>
        <vt:i4>50</vt:i4>
      </vt:variant>
      <vt:variant>
        <vt:i4>0</vt:i4>
      </vt:variant>
      <vt:variant>
        <vt:i4>5</vt:i4>
      </vt:variant>
      <vt:variant>
        <vt:lpwstr/>
      </vt:variant>
      <vt:variant>
        <vt:lpwstr>_Toc71521369</vt:lpwstr>
      </vt:variant>
      <vt:variant>
        <vt:i4>2031669</vt:i4>
      </vt:variant>
      <vt:variant>
        <vt:i4>44</vt:i4>
      </vt:variant>
      <vt:variant>
        <vt:i4>0</vt:i4>
      </vt:variant>
      <vt:variant>
        <vt:i4>5</vt:i4>
      </vt:variant>
      <vt:variant>
        <vt:lpwstr/>
      </vt:variant>
      <vt:variant>
        <vt:lpwstr>_Toc71521368</vt:lpwstr>
      </vt:variant>
      <vt:variant>
        <vt:i4>1048629</vt:i4>
      </vt:variant>
      <vt:variant>
        <vt:i4>38</vt:i4>
      </vt:variant>
      <vt:variant>
        <vt:i4>0</vt:i4>
      </vt:variant>
      <vt:variant>
        <vt:i4>5</vt:i4>
      </vt:variant>
      <vt:variant>
        <vt:lpwstr/>
      </vt:variant>
      <vt:variant>
        <vt:lpwstr>_Toc71521367</vt:lpwstr>
      </vt:variant>
      <vt:variant>
        <vt:i4>1114165</vt:i4>
      </vt:variant>
      <vt:variant>
        <vt:i4>32</vt:i4>
      </vt:variant>
      <vt:variant>
        <vt:i4>0</vt:i4>
      </vt:variant>
      <vt:variant>
        <vt:i4>5</vt:i4>
      </vt:variant>
      <vt:variant>
        <vt:lpwstr/>
      </vt:variant>
      <vt:variant>
        <vt:lpwstr>_Toc71521366</vt:lpwstr>
      </vt:variant>
      <vt:variant>
        <vt:i4>1179701</vt:i4>
      </vt:variant>
      <vt:variant>
        <vt:i4>26</vt:i4>
      </vt:variant>
      <vt:variant>
        <vt:i4>0</vt:i4>
      </vt:variant>
      <vt:variant>
        <vt:i4>5</vt:i4>
      </vt:variant>
      <vt:variant>
        <vt:lpwstr/>
      </vt:variant>
      <vt:variant>
        <vt:lpwstr>_Toc71521365</vt:lpwstr>
      </vt:variant>
      <vt:variant>
        <vt:i4>1245237</vt:i4>
      </vt:variant>
      <vt:variant>
        <vt:i4>20</vt:i4>
      </vt:variant>
      <vt:variant>
        <vt:i4>0</vt:i4>
      </vt:variant>
      <vt:variant>
        <vt:i4>5</vt:i4>
      </vt:variant>
      <vt:variant>
        <vt:lpwstr/>
      </vt:variant>
      <vt:variant>
        <vt:lpwstr>_Toc71521364</vt:lpwstr>
      </vt:variant>
      <vt:variant>
        <vt:i4>1310773</vt:i4>
      </vt:variant>
      <vt:variant>
        <vt:i4>14</vt:i4>
      </vt:variant>
      <vt:variant>
        <vt:i4>0</vt:i4>
      </vt:variant>
      <vt:variant>
        <vt:i4>5</vt:i4>
      </vt:variant>
      <vt:variant>
        <vt:lpwstr/>
      </vt:variant>
      <vt:variant>
        <vt:lpwstr>_Toc71521363</vt:lpwstr>
      </vt:variant>
      <vt:variant>
        <vt:i4>1376309</vt:i4>
      </vt:variant>
      <vt:variant>
        <vt:i4>8</vt:i4>
      </vt:variant>
      <vt:variant>
        <vt:i4>0</vt:i4>
      </vt:variant>
      <vt:variant>
        <vt:i4>5</vt:i4>
      </vt:variant>
      <vt:variant>
        <vt:lpwstr/>
      </vt:variant>
      <vt:variant>
        <vt:lpwstr>_Toc71521362</vt:lpwstr>
      </vt:variant>
      <vt:variant>
        <vt:i4>1441845</vt:i4>
      </vt:variant>
      <vt:variant>
        <vt:i4>2</vt:i4>
      </vt:variant>
      <vt:variant>
        <vt:i4>0</vt:i4>
      </vt:variant>
      <vt:variant>
        <vt:i4>5</vt:i4>
      </vt:variant>
      <vt:variant>
        <vt:lpwstr/>
      </vt:variant>
      <vt:variant>
        <vt:lpwstr>_Toc71521361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Mike</dc:creator>
  <cp:lastModifiedBy>Mike</cp:lastModifiedBy>
  <cp:revision>2</cp:revision>
  <cp:lastPrinted>2013-06-15T21:42:00Z</cp:lastPrinted>
  <dcterms:created xsi:type="dcterms:W3CDTF">2013-07-09T19:07:00Z</dcterms:created>
  <dcterms:modified xsi:type="dcterms:W3CDTF">2013-07-09T19:07:00Z</dcterms:modified>
</cp:coreProperties>
</file>